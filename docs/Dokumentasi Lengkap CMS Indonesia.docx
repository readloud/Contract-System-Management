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00E8" w14:textId="77777777" w:rsidR="00F75791" w:rsidRPr="004F416D" w:rsidRDefault="00000000" w:rsidP="004F416D">
      <w:pPr>
        <w:pStyle w:val="Heading1"/>
        <w:jc w:val="both"/>
        <w:rPr>
          <w:b w:val="0"/>
        </w:rPr>
      </w:pPr>
      <w:proofErr w:type="spellStart"/>
      <w:r w:rsidRPr="004F416D">
        <w:rPr>
          <w:b w:val="0"/>
        </w:rPr>
        <w:t>Dokumentasi</w:t>
      </w:r>
      <w:proofErr w:type="spellEnd"/>
      <w:r w:rsidRPr="004F416D">
        <w:rPr>
          <w:b w:val="0"/>
        </w:rPr>
        <w:t xml:space="preserve"> </w:t>
      </w:r>
      <w:proofErr w:type="spellStart"/>
      <w:r w:rsidRPr="004F416D">
        <w:rPr>
          <w:b w:val="0"/>
        </w:rPr>
        <w:t>Lengkap</w:t>
      </w:r>
      <w:proofErr w:type="spellEnd"/>
      <w:r w:rsidRPr="004F416D">
        <w:rPr>
          <w:b w:val="0"/>
        </w:rPr>
        <w:t xml:space="preserve"> </w:t>
      </w:r>
      <w:proofErr w:type="spellStart"/>
      <w:r w:rsidRPr="004F416D">
        <w:rPr>
          <w:b w:val="0"/>
        </w:rPr>
        <w:t>Pengembangan</w:t>
      </w:r>
      <w:proofErr w:type="spellEnd"/>
      <w:r w:rsidRPr="004F416D">
        <w:rPr>
          <w:b w:val="0"/>
        </w:rPr>
        <w:t xml:space="preserve"> Contract Management System (CMS) </w:t>
      </w:r>
      <w:proofErr w:type="spellStart"/>
      <w:r w:rsidRPr="004F416D">
        <w:rPr>
          <w:b w:val="0"/>
        </w:rPr>
        <w:t>Siap</w:t>
      </w:r>
      <w:proofErr w:type="spellEnd"/>
      <w:r w:rsidRPr="004F416D">
        <w:rPr>
          <w:b w:val="0"/>
        </w:rPr>
        <w:t xml:space="preserve"> Pakai </w:t>
      </w:r>
      <w:proofErr w:type="spellStart"/>
      <w:r w:rsidRPr="004F416D">
        <w:rPr>
          <w:b w:val="0"/>
        </w:rPr>
        <w:t>untuk</w:t>
      </w:r>
      <w:proofErr w:type="spellEnd"/>
      <w:r w:rsidRPr="004F416D">
        <w:rPr>
          <w:b w:val="0"/>
        </w:rPr>
        <w:t xml:space="preserve"> Pasar Indonesia</w:t>
      </w:r>
    </w:p>
    <w:p w14:paraId="372D7E47" w14:textId="77777777" w:rsidR="00F75791" w:rsidRDefault="00000000" w:rsidP="004F416D">
      <w:pPr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Contract Management System (CMS)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developer Anda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pasar Indonesia.</w:t>
      </w:r>
    </w:p>
    <w:p w14:paraId="675233E5" w14:textId="77777777" w:rsidR="00F75791" w:rsidRDefault="00000000">
      <w:r>
        <w:pict w14:anchorId="577EA26C">
          <v:rect id="_x0000_i1049" style="width:468pt;height:1.5pt" o:hrstd="t" o:hr="t" fillcolor="gray" stroked="f">
            <v:path strokeok="f"/>
          </v:rect>
        </w:pict>
      </w:r>
    </w:p>
    <w:p w14:paraId="579DCAAE" w14:textId="77777777" w:rsidR="00F75791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1. </w:t>
      </w:r>
      <w:proofErr w:type="spellStart"/>
      <w:r>
        <w:rPr>
          <w:b w:val="0"/>
          <w:i w:val="0"/>
        </w:rPr>
        <w:t>Pendahuluan</w:t>
      </w:r>
      <w:proofErr w:type="spellEnd"/>
      <w:r>
        <w:rPr>
          <w:b w:val="0"/>
          <w:i w:val="0"/>
        </w:rPr>
        <w:t xml:space="preserve">: </w:t>
      </w:r>
      <w:proofErr w:type="spellStart"/>
      <w:r>
        <w:rPr>
          <w:b w:val="0"/>
          <w:i w:val="0"/>
        </w:rPr>
        <w:t>Pendekatan</w:t>
      </w:r>
      <w:proofErr w:type="spellEnd"/>
      <w:r>
        <w:rPr>
          <w:b w:val="0"/>
          <w:i w:val="0"/>
        </w:rPr>
        <w:t xml:space="preserve"> yang </w:t>
      </w:r>
      <w:proofErr w:type="spellStart"/>
      <w:r>
        <w:rPr>
          <w:b w:val="0"/>
          <w:i w:val="0"/>
        </w:rPr>
        <w:t>Ditawarkan</w:t>
      </w:r>
      <w:proofErr w:type="spellEnd"/>
    </w:p>
    <w:p w14:paraId="5B756407" w14:textId="77777777" w:rsidR="00F75791" w:rsidRDefault="00000000">
      <w:proofErr w:type="spellStart"/>
      <w:r>
        <w:t>Berdasarkan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Anda, </w:t>
      </w:r>
      <w:proofErr w:type="spellStart"/>
      <w:r>
        <w:t>terdapat</w:t>
      </w:r>
      <w:proofErr w:type="spellEnd"/>
      <w:r>
        <w:t xml:space="preserve"> </w:t>
      </w:r>
      <w:r>
        <w:rPr>
          <w:b/>
        </w:rPr>
        <w:t xml:space="preserve">dua </w:t>
      </w:r>
      <w:proofErr w:type="spellStart"/>
      <w:r>
        <w:rPr>
          <w:b/>
        </w:rPr>
        <w:t>jalur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"/>
        <w:gridCol w:w="3563"/>
        <w:gridCol w:w="2132"/>
        <w:gridCol w:w="2836"/>
      </w:tblGrid>
      <w:tr w:rsidR="00F75791" w14:paraId="66B2DDD7" w14:textId="77777777">
        <w:tc>
          <w:tcPr>
            <w:tcW w:w="0" w:type="auto"/>
          </w:tcPr>
          <w:p w14:paraId="418B532F" w14:textId="77777777" w:rsidR="00F75791" w:rsidRDefault="00000000">
            <w:pPr>
              <w:jc w:val="center"/>
            </w:pPr>
            <w:r>
              <w:t>Jalur</w:t>
            </w:r>
          </w:p>
        </w:tc>
        <w:tc>
          <w:tcPr>
            <w:tcW w:w="0" w:type="auto"/>
          </w:tcPr>
          <w:p w14:paraId="19030878" w14:textId="77777777" w:rsidR="00F75791" w:rsidRDefault="00000000">
            <w:pPr>
              <w:jc w:val="center"/>
            </w:pPr>
            <w:proofErr w:type="spellStart"/>
            <w:r>
              <w:t>Pendekatan</w:t>
            </w:r>
            <w:proofErr w:type="spellEnd"/>
          </w:p>
        </w:tc>
        <w:tc>
          <w:tcPr>
            <w:tcW w:w="0" w:type="auto"/>
          </w:tcPr>
          <w:p w14:paraId="2468A7A1" w14:textId="77777777" w:rsidR="00F75791" w:rsidRDefault="00000000">
            <w:pPr>
              <w:jc w:val="center"/>
            </w:pPr>
            <w:r>
              <w:t xml:space="preserve">Target </w:t>
            </w:r>
            <w:proofErr w:type="spellStart"/>
            <w:r>
              <w:t>Pengerjaan</w:t>
            </w:r>
            <w:proofErr w:type="spellEnd"/>
          </w:p>
        </w:tc>
        <w:tc>
          <w:tcPr>
            <w:tcW w:w="0" w:type="auto"/>
          </w:tcPr>
          <w:p w14:paraId="5DF3A2A1" w14:textId="77777777" w:rsidR="00F75791" w:rsidRDefault="00000000">
            <w:pPr>
              <w:jc w:val="center"/>
            </w:pPr>
            <w:proofErr w:type="spellStart"/>
            <w:r>
              <w:t>Kelebihan</w:t>
            </w:r>
            <w:proofErr w:type="spellEnd"/>
          </w:p>
        </w:tc>
      </w:tr>
      <w:tr w:rsidR="00F75791" w14:paraId="54AB67E3" w14:textId="77777777">
        <w:tc>
          <w:tcPr>
            <w:tcW w:w="0" w:type="auto"/>
          </w:tcPr>
          <w:p w14:paraId="76F57BC3" w14:textId="77777777" w:rsidR="00F75791" w:rsidRDefault="00000000">
            <w:pPr>
              <w:jc w:val="center"/>
            </w:pPr>
            <w:r>
              <w:rPr>
                <w:b/>
              </w:rPr>
              <w:t>Jalur A</w:t>
            </w:r>
          </w:p>
        </w:tc>
        <w:tc>
          <w:tcPr>
            <w:tcW w:w="0" w:type="auto"/>
          </w:tcPr>
          <w:p w14:paraId="4299CEF1" w14:textId="77777777" w:rsidR="00F75791" w:rsidRDefault="00000000">
            <w:pPr>
              <w:jc w:val="center"/>
            </w:pP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r>
              <w:rPr>
                <w:i/>
              </w:rPr>
              <w:t>blueprint</w:t>
            </w:r>
          </w:p>
        </w:tc>
        <w:tc>
          <w:tcPr>
            <w:tcW w:w="0" w:type="auto"/>
          </w:tcPr>
          <w:p w14:paraId="21A4CAFF" w14:textId="77777777" w:rsidR="00F75791" w:rsidRDefault="00000000">
            <w:pPr>
              <w:jc w:val="center"/>
            </w:pPr>
            <w:r>
              <w:t xml:space="preserve">Tim developer internal </w:t>
            </w:r>
            <w:proofErr w:type="spellStart"/>
            <w:r>
              <w:t>atau</w:t>
            </w:r>
            <w:proofErr w:type="spellEnd"/>
            <w:r>
              <w:t xml:space="preserve"> vendor</w:t>
            </w:r>
          </w:p>
        </w:tc>
        <w:tc>
          <w:tcPr>
            <w:tcW w:w="0" w:type="auto"/>
          </w:tcPr>
          <w:p w14:paraId="4A0C4B23" w14:textId="77777777" w:rsidR="00F75791" w:rsidRDefault="00000000">
            <w:pPr>
              <w:jc w:val="center"/>
            </w:pPr>
            <w:proofErr w:type="spellStart"/>
            <w:r>
              <w:t>Kendali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, </w:t>
            </w:r>
            <w:proofErr w:type="spellStart"/>
            <w:r>
              <w:t>kustomisasi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spesifik</w:t>
            </w:r>
            <w:proofErr w:type="spellEnd"/>
          </w:p>
        </w:tc>
      </w:tr>
      <w:tr w:rsidR="00F75791" w14:paraId="4BE14525" w14:textId="77777777">
        <w:tc>
          <w:tcPr>
            <w:tcW w:w="0" w:type="auto"/>
          </w:tcPr>
          <w:p w14:paraId="4EBD5810" w14:textId="77777777" w:rsidR="00F75791" w:rsidRDefault="00000000">
            <w:pPr>
              <w:jc w:val="center"/>
            </w:pPr>
            <w:r>
              <w:rPr>
                <w:b/>
              </w:rPr>
              <w:t>Jalur B</w:t>
            </w:r>
          </w:p>
        </w:tc>
        <w:tc>
          <w:tcPr>
            <w:tcW w:w="0" w:type="auto"/>
          </w:tcPr>
          <w:p w14:paraId="50E84D88" w14:textId="77777777" w:rsidR="00F75791" w:rsidRDefault="00000000">
            <w:pPr>
              <w:jc w:val="center"/>
            </w:pPr>
            <w:proofErr w:type="spellStart"/>
            <w:r>
              <w:t>Mengadopsi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tersertifikasi</w:t>
            </w:r>
            <w:proofErr w:type="spellEnd"/>
            <w:r>
              <w:t xml:space="preserve"> dan </w:t>
            </w:r>
            <w:proofErr w:type="spellStart"/>
            <w:r>
              <w:t>terbukti</w:t>
            </w:r>
            <w:proofErr w:type="spellEnd"/>
            <w:r>
              <w:t xml:space="preserve"> di pasar Indonesia</w:t>
            </w:r>
          </w:p>
        </w:tc>
        <w:tc>
          <w:tcPr>
            <w:tcW w:w="0" w:type="auto"/>
          </w:tcPr>
          <w:p w14:paraId="7AF32D93" w14:textId="77777777" w:rsidR="00F75791" w:rsidRDefault="00000000">
            <w:pPr>
              <w:jc w:val="center"/>
            </w:pP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hitungan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>/</w:t>
            </w:r>
            <w:proofErr w:type="spellStart"/>
            <w:r>
              <w:t>minggu</w:t>
            </w:r>
            <w:proofErr w:type="spellEnd"/>
          </w:p>
        </w:tc>
        <w:tc>
          <w:tcPr>
            <w:tcW w:w="0" w:type="auto"/>
          </w:tcPr>
          <w:p w14:paraId="5E285211" w14:textId="77777777" w:rsidR="00F75791" w:rsidRDefault="00000000">
            <w:pPr>
              <w:jc w:val="center"/>
            </w:pP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terprediksi</w:t>
            </w:r>
            <w:proofErr w:type="spellEnd"/>
            <w:r>
              <w:t xml:space="preserve">, </w:t>
            </w:r>
            <w:proofErr w:type="spellStart"/>
            <w:r>
              <w:t>kepatuhan</w:t>
            </w:r>
            <w:proofErr w:type="spellEnd"/>
            <w:r>
              <w:t xml:space="preserve"> </w:t>
            </w:r>
            <w:proofErr w:type="spellStart"/>
            <w:r>
              <w:t>hukum</w:t>
            </w:r>
            <w:proofErr w:type="spellEnd"/>
            <w:r>
              <w:t xml:space="preserve"> </w:t>
            </w:r>
            <w:proofErr w:type="spellStart"/>
            <w:r>
              <w:t>terjamin</w:t>
            </w:r>
            <w:proofErr w:type="spellEnd"/>
          </w:p>
        </w:tc>
      </w:tr>
    </w:tbl>
    <w:p w14:paraId="1C2676A8" w14:textId="77777777" w:rsidR="00F75791" w:rsidRDefault="00000000">
      <w:proofErr w:type="spellStart"/>
      <w:r>
        <w:t>Kedua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cakup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mana yang paling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strategi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Anda.</w:t>
      </w:r>
    </w:p>
    <w:p w14:paraId="0AA2D92F" w14:textId="77777777" w:rsidR="00F75791" w:rsidRDefault="00000000">
      <w:pPr>
        <w:pStyle w:val="Quote"/>
        <w:rPr>
          <w:i w:val="0"/>
        </w:rPr>
      </w:pPr>
      <w:proofErr w:type="spellStart"/>
      <w:r>
        <w:rPr>
          <w:b/>
          <w:i w:val="0"/>
        </w:rPr>
        <w:t>Catatan</w:t>
      </w:r>
      <w:proofErr w:type="spellEnd"/>
      <w:r>
        <w:rPr>
          <w:b/>
          <w:i w:val="0"/>
        </w:rPr>
        <w:t xml:space="preserve"> </w:t>
      </w:r>
      <w:proofErr w:type="spellStart"/>
      <w:r>
        <w:rPr>
          <w:b/>
          <w:i w:val="0"/>
        </w:rPr>
        <w:t>Penting</w:t>
      </w:r>
      <w:proofErr w:type="spellEnd"/>
      <w:r>
        <w:rPr>
          <w:i w:val="0"/>
        </w:rPr>
        <w:t xml:space="preserve">: Saat </w:t>
      </w:r>
      <w:proofErr w:type="spellStart"/>
      <w:r>
        <w:rPr>
          <w:i w:val="0"/>
        </w:rPr>
        <w:t>ini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belum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ada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solusi</w:t>
      </w:r>
      <w:proofErr w:type="spellEnd"/>
      <w:r>
        <w:rPr>
          <w:i w:val="0"/>
        </w:rPr>
        <w:t xml:space="preserve"> CMS open source </w:t>
      </w:r>
      <w:r>
        <w:t>truly ready-to-use</w:t>
      </w:r>
      <w:r>
        <w:rPr>
          <w:i w:val="0"/>
        </w:rPr>
        <w:t xml:space="preserve"> yang 100% </w:t>
      </w:r>
      <w:proofErr w:type="spellStart"/>
      <w:r>
        <w:rPr>
          <w:i w:val="0"/>
        </w:rPr>
        <w:t>memenuhi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spesifikasi</w:t>
      </w:r>
      <w:proofErr w:type="spellEnd"/>
      <w:r>
        <w:rPr>
          <w:i w:val="0"/>
        </w:rPr>
        <w:t xml:space="preserve"> pasar Indonesia </w:t>
      </w:r>
      <w:proofErr w:type="spellStart"/>
      <w:r>
        <w:rPr>
          <w:i w:val="0"/>
        </w:rPr>
        <w:t>tanpa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modifikasi</w:t>
      </w:r>
      <w:proofErr w:type="spellEnd"/>
      <w:r>
        <w:rPr>
          <w:i w:val="0"/>
        </w:rPr>
        <w:t xml:space="preserve">. </w:t>
      </w:r>
      <w:proofErr w:type="spellStart"/>
      <w:r>
        <w:rPr>
          <w:i w:val="0"/>
        </w:rPr>
        <w:t>Namun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tersedia</w:t>
      </w:r>
      <w:proofErr w:type="spellEnd"/>
      <w:r>
        <w:rPr>
          <w:i w:val="0"/>
        </w:rPr>
        <w:t xml:space="preserve"> platform </w:t>
      </w:r>
      <w:proofErr w:type="spellStart"/>
      <w:r>
        <w:rPr>
          <w:i w:val="0"/>
        </w:rPr>
        <w:t>komersial</w:t>
      </w:r>
      <w:proofErr w:type="spellEnd"/>
      <w:r>
        <w:rPr>
          <w:i w:val="0"/>
        </w:rPr>
        <w:t xml:space="preserve"> yang </w:t>
      </w:r>
      <w:proofErr w:type="spellStart"/>
      <w:r>
        <w:rPr>
          <w:i w:val="0"/>
        </w:rPr>
        <w:t>sudah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matang</w:t>
      </w:r>
      <w:proofErr w:type="spellEnd"/>
      <w:r>
        <w:rPr>
          <w:i w:val="0"/>
        </w:rPr>
        <w:t xml:space="preserve"> dan </w:t>
      </w:r>
      <w:proofErr w:type="spellStart"/>
      <w:r>
        <w:rPr>
          <w:i w:val="0"/>
        </w:rPr>
        <w:t>sertifikasi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lengkap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serta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kerangka</w:t>
      </w:r>
      <w:proofErr w:type="spellEnd"/>
      <w:r>
        <w:rPr>
          <w:i w:val="0"/>
        </w:rPr>
        <w:t xml:space="preserve"> </w:t>
      </w:r>
      <w:proofErr w:type="gramStart"/>
      <w:r>
        <w:rPr>
          <w:i w:val="0"/>
        </w:rPr>
        <w:t>open source</w:t>
      </w:r>
      <w:proofErr w:type="gramEnd"/>
      <w:r>
        <w:rPr>
          <w:i w:val="0"/>
        </w:rPr>
        <w:t xml:space="preserve"> yang </w:t>
      </w:r>
      <w:proofErr w:type="spellStart"/>
      <w:r>
        <w:rPr>
          <w:i w:val="0"/>
        </w:rPr>
        <w:t>dapat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dikembangkan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lebih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lanjut</w:t>
      </w:r>
      <w:proofErr w:type="spellEnd"/>
      <w:r>
        <w:rPr>
          <w:i w:val="0"/>
        </w:rPr>
        <w:t>.</w:t>
      </w:r>
    </w:p>
    <w:p w14:paraId="2472A4DC" w14:textId="77777777" w:rsidR="00F75791" w:rsidRDefault="00000000">
      <w:r>
        <w:pict w14:anchorId="3029DFC7">
          <v:rect id="_x0000_i1050" style="width:468pt;height:1.5pt" o:hrstd="t" o:hr="t" fillcolor="gray" stroked="f">
            <v:path strokeok="f"/>
          </v:rect>
        </w:pict>
      </w:r>
    </w:p>
    <w:p w14:paraId="5D2B5C05" w14:textId="77777777" w:rsidR="00F75791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2. </w:t>
      </w:r>
      <w:proofErr w:type="spellStart"/>
      <w:r>
        <w:rPr>
          <w:b w:val="0"/>
          <w:i w:val="0"/>
        </w:rPr>
        <w:t>Komponen</w:t>
      </w:r>
      <w:proofErr w:type="spellEnd"/>
      <w:r>
        <w:rPr>
          <w:b w:val="0"/>
          <w:i w:val="0"/>
        </w:rPr>
        <w:t xml:space="preserve"> Utama </w:t>
      </w:r>
      <w:proofErr w:type="spellStart"/>
      <w:r>
        <w:rPr>
          <w:b w:val="0"/>
          <w:i w:val="0"/>
        </w:rPr>
        <w:t>Dokumentasi</w:t>
      </w:r>
      <w:proofErr w:type="spellEnd"/>
    </w:p>
    <w:p w14:paraId="63760C52" w14:textId="77777777" w:rsidR="00F75791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2C3A431" w14:textId="77777777" w:rsidR="00F75791" w:rsidRDefault="00000000">
      <w:pPr>
        <w:pStyle w:val="FencedCode"/>
      </w:pPr>
      <w:r>
        <w:t>Business Requirement Document (BRD)</w:t>
      </w:r>
      <w:r>
        <w:br/>
        <w:t xml:space="preserve">├─ 1.1 </w:t>
      </w:r>
      <w:proofErr w:type="spellStart"/>
      <w:r>
        <w:t>Pendahuluan</w:t>
      </w:r>
      <w:proofErr w:type="spellEnd"/>
      <w:r>
        <w:t xml:space="preserve"> &amp; Latar </w:t>
      </w:r>
      <w:proofErr w:type="spellStart"/>
      <w:r>
        <w:t>Belakang</w:t>
      </w:r>
      <w:proofErr w:type="spellEnd"/>
      <w:r>
        <w:br/>
        <w:t xml:space="preserve">├─ 1.2 Visi, Misi &amp; Tujuan </w:t>
      </w:r>
      <w:proofErr w:type="spellStart"/>
      <w:r>
        <w:t>Bisnis</w:t>
      </w:r>
      <w:proofErr w:type="spellEnd"/>
      <w:r>
        <w:br/>
        <w:t xml:space="preserve">├─ 1.3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(Incl &amp; Excl)</w:t>
      </w:r>
      <w:r>
        <w:br/>
        <w:t xml:space="preserve">├─ 1.4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(Stakeholder)</w:t>
      </w:r>
      <w:r>
        <w:br/>
        <w:t>├─ 1.5 Key Performance Indicators (KPI)</w:t>
      </w:r>
      <w:r>
        <w:br/>
        <w:t xml:space="preserve">├─ 1.6 Risiko &amp; </w:t>
      </w:r>
      <w:proofErr w:type="spellStart"/>
      <w:r>
        <w:t>Asumsi</w:t>
      </w:r>
      <w:proofErr w:type="spellEnd"/>
      <w:r>
        <w:br/>
        <w:t xml:space="preserve">├─ 1.7 </w:t>
      </w:r>
      <w:proofErr w:type="spellStart"/>
      <w:r>
        <w:t>Anggaran</w:t>
      </w:r>
      <w:proofErr w:type="spellEnd"/>
      <w:r>
        <w:t xml:space="preserve"> &amp; Timeline</w:t>
      </w:r>
      <w:r>
        <w:br/>
      </w:r>
      <w:r>
        <w:br/>
        <w:t>System / Functional Requirement</w:t>
      </w:r>
      <w:r>
        <w:br/>
        <w:t>├─ 2.1 Functional Requirements (by Module)</w:t>
      </w:r>
      <w:r>
        <w:br/>
        <w:t>├─ 2.2 Non-Functional Requirements</w:t>
      </w:r>
      <w:r>
        <w:br/>
      </w:r>
      <w:r>
        <w:br/>
        <w:t xml:space="preserve">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(End-to-End)</w:t>
      </w:r>
      <w:r>
        <w:br/>
        <w:t>├─ 3.1 Overview Peta Proses CLM</w:t>
      </w:r>
      <w:r>
        <w:br/>
        <w:t xml:space="preserve">├─ 3.2 Detail 10 </w:t>
      </w:r>
      <w:proofErr w:type="spellStart"/>
      <w:r>
        <w:t>Tahapan</w:t>
      </w:r>
      <w:proofErr w:type="spellEnd"/>
      <w:r>
        <w:t xml:space="preserve"> Alur</w:t>
      </w:r>
      <w:r>
        <w:br/>
        <w:t xml:space="preserve">├─ 3.3 Status &amp;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Kontrak</w:t>
      </w:r>
      <w:proofErr w:type="spellEnd"/>
      <w:r>
        <w:br/>
      </w:r>
      <w:r>
        <w:br/>
        <w:t xml:space="preserve">Data &amp; </w:t>
      </w:r>
      <w:proofErr w:type="spellStart"/>
      <w:r>
        <w:t>Struktur</w:t>
      </w:r>
      <w:proofErr w:type="spellEnd"/>
      <w:r>
        <w:t xml:space="preserve"> Database (ERD)</w:t>
      </w:r>
      <w:r>
        <w:br/>
        <w:t xml:space="preserve">├─ 4.1 Entity Relationship Diagram (ERD) </w:t>
      </w:r>
      <w:proofErr w:type="spellStart"/>
      <w:r>
        <w:t>Lengkap</w:t>
      </w:r>
      <w:proofErr w:type="spellEnd"/>
      <w:r>
        <w:br/>
      </w:r>
      <w:r>
        <w:lastRenderedPageBreak/>
        <w:t>├─ 4.2 Data Dictionary (per Entity)</w:t>
      </w:r>
      <w:r>
        <w:br/>
      </w:r>
      <w:r>
        <w:br/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br/>
        <w:t xml:space="preserve">├─ 5.1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Mikroservices</w:t>
      </w:r>
      <w:proofErr w:type="spellEnd"/>
      <w:r>
        <w:br/>
        <w:t xml:space="preserve">├─ 5.2 </w:t>
      </w:r>
      <w:proofErr w:type="spellStart"/>
      <w:r>
        <w:t>Teknologi</w:t>
      </w:r>
      <w:proofErr w:type="spellEnd"/>
      <w:r>
        <w:t xml:space="preserve"> Stack </w:t>
      </w:r>
      <w:proofErr w:type="spellStart"/>
      <w:r>
        <w:t>Rekomendasi</w:t>
      </w:r>
      <w:proofErr w:type="spellEnd"/>
      <w:r>
        <w:br/>
        <w:t xml:space="preserve">├─ 5.3 Deployment </w:t>
      </w:r>
      <w:proofErr w:type="spellStart"/>
      <w:r>
        <w:t>Arsitektur</w:t>
      </w:r>
      <w:proofErr w:type="spellEnd"/>
      <w:r>
        <w:br/>
        <w:t xml:space="preserve">├─ 5.4 Integrasi </w:t>
      </w:r>
      <w:proofErr w:type="spellStart"/>
      <w:r>
        <w:t>Sistem</w:t>
      </w:r>
      <w:proofErr w:type="spellEnd"/>
      <w:r>
        <w:t xml:space="preserve"> (API)</w:t>
      </w:r>
      <w:r>
        <w:br/>
      </w:r>
      <w:r>
        <w:br/>
      </w:r>
      <w:proofErr w:type="spellStart"/>
      <w:r>
        <w:t>Lokalitas</w:t>
      </w:r>
      <w:proofErr w:type="spellEnd"/>
      <w:r>
        <w:t xml:space="preserve"> Indonesia &amp; </w:t>
      </w:r>
      <w:proofErr w:type="spellStart"/>
      <w:r>
        <w:t>Rekomendasi</w:t>
      </w:r>
      <w:proofErr w:type="spellEnd"/>
      <w:r>
        <w:t xml:space="preserve"> Solusi </w:t>
      </w:r>
      <w:proofErr w:type="spellStart"/>
      <w:r>
        <w:t>Siap</w:t>
      </w:r>
      <w:proofErr w:type="spellEnd"/>
      <w:r>
        <w:t xml:space="preserve"> Pakai</w:t>
      </w:r>
      <w:r>
        <w:br/>
        <w:t xml:space="preserve">├─ 6.1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Hukum</w:t>
      </w:r>
      <w:r>
        <w:br/>
        <w:t xml:space="preserve">├─ 6.2 Vendor </w:t>
      </w:r>
      <w:proofErr w:type="spellStart"/>
      <w:r>
        <w:t>Siap</w:t>
      </w:r>
      <w:proofErr w:type="spellEnd"/>
      <w:r>
        <w:t xml:space="preserve"> Pakai yang </w:t>
      </w:r>
      <w:proofErr w:type="spellStart"/>
      <w:r>
        <w:t>Tersertifikasi</w:t>
      </w:r>
      <w:proofErr w:type="spellEnd"/>
      <w:r>
        <w:br/>
        <w:t xml:space="preserve">├─ 6.3 </w:t>
      </w:r>
      <w:proofErr w:type="spellStart"/>
      <w:r>
        <w:t>Opsi</w:t>
      </w:r>
      <w:proofErr w:type="spellEnd"/>
      <w:r>
        <w:t xml:space="preserve"> Open Source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</w:p>
    <w:p w14:paraId="667ED60C" w14:textId="77777777" w:rsidR="00F75791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>3. Business Requirement Document (BRD)</w:t>
      </w:r>
    </w:p>
    <w:p w14:paraId="2AE679EE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3.1 </w:t>
      </w:r>
      <w:proofErr w:type="spellStart"/>
      <w:r>
        <w:rPr>
          <w:b w:val="0"/>
        </w:rPr>
        <w:t>Pendahuluan</w:t>
      </w:r>
      <w:proofErr w:type="spellEnd"/>
      <w:r>
        <w:rPr>
          <w:b w:val="0"/>
        </w:rPr>
        <w:t xml:space="preserve"> &amp; Latar </w:t>
      </w:r>
      <w:proofErr w:type="spellStart"/>
      <w:r>
        <w:rPr>
          <w:b w:val="0"/>
        </w:rPr>
        <w:t>Belakang</w:t>
      </w:r>
      <w:proofErr w:type="spellEnd"/>
    </w:p>
    <w:p w14:paraId="66E064B1" w14:textId="77777777" w:rsidR="00F75791" w:rsidRDefault="00000000">
      <w:proofErr w:type="spellStart"/>
      <w:r>
        <w:rPr>
          <w:b/>
        </w:rPr>
        <w:t>Pengantar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(Contract Management System/CMS)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manual, </w:t>
      </w:r>
      <w:proofErr w:type="spellStart"/>
      <w:r>
        <w:t>tersebar</w:t>
      </w:r>
      <w:proofErr w:type="spellEnd"/>
      <w:r>
        <w:t xml:space="preserve">,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platform </w:t>
      </w:r>
      <w:proofErr w:type="spellStart"/>
      <w:r>
        <w:t>terpusat</w:t>
      </w:r>
      <w:proofErr w:type="spellEnd"/>
      <w:r>
        <w:t xml:space="preserve">, proses </w:t>
      </w:r>
      <w:proofErr w:type="spellStart"/>
      <w:r>
        <w:t>penyusunan</w:t>
      </w:r>
      <w:proofErr w:type="spellEnd"/>
      <w:r>
        <w:t xml:space="preserve"> draft, review, approval, dan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melewatkan</w:t>
      </w:r>
      <w:proofErr w:type="spellEnd"/>
      <w:r>
        <w:t xml:space="preserve"> </w:t>
      </w:r>
      <w:proofErr w:type="spellStart"/>
      <w:r>
        <w:t>tenggat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CMS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digital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ditelusur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>.</w:t>
      </w:r>
    </w:p>
    <w:p w14:paraId="4983D435" w14:textId="77777777" w:rsidR="00F75791" w:rsidRDefault="00000000"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Bisnis.</w:t>
      </w:r>
      <w:r>
        <w:t xml:space="preserve"> Saat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(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vendor,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mitra</w:t>
      </w:r>
      <w:proofErr w:type="spellEnd"/>
      <w:r>
        <w:t xml:space="preserve">) di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Indonesia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</w:p>
    <w:p w14:paraId="6170E366" w14:textId="77777777" w:rsidR="00F75791" w:rsidRDefault="00000000">
      <w:pPr>
        <w:numPr>
          <w:ilvl w:val="0"/>
          <w:numId w:val="1"/>
        </w:numPr>
      </w:pPr>
      <w:r>
        <w:t xml:space="preserve">Waktu approval yang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fisik</w:t>
      </w:r>
      <w:proofErr w:type="spellEnd"/>
    </w:p>
    <w:p w14:paraId="42D09A58" w14:textId="77777777" w:rsidR="00F75791" w:rsidRDefault="00000000">
      <w:pPr>
        <w:numPr>
          <w:ilvl w:val="0"/>
          <w:numId w:val="1"/>
        </w:numPr>
      </w:pPr>
      <w:r>
        <w:t xml:space="preserve">Tidak </w:t>
      </w:r>
      <w:proofErr w:type="spellStart"/>
      <w:r>
        <w:t>adanya</w:t>
      </w:r>
      <w:proofErr w:type="spellEnd"/>
      <w:r>
        <w:t xml:space="preserve"> </w:t>
      </w:r>
      <w:r>
        <w:rPr>
          <w:i/>
        </w:rPr>
        <w:t>central repository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kontrak</w:t>
      </w:r>
      <w:proofErr w:type="spellEnd"/>
    </w:p>
    <w:p w14:paraId="57BDF716" w14:textId="77777777" w:rsidR="00F75791" w:rsidRDefault="00000000">
      <w:pPr>
        <w:numPr>
          <w:ilvl w:val="0"/>
          <w:numId w:val="1"/>
        </w:numPr>
      </w:pPr>
      <w:r>
        <w:t xml:space="preserve">Risiko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tertukarnya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kontrak</w:t>
      </w:r>
      <w:proofErr w:type="spellEnd"/>
    </w:p>
    <w:p w14:paraId="2DBCEE05" w14:textId="77777777" w:rsidR="00F75791" w:rsidRDefault="00000000">
      <w:pPr>
        <w:numPr>
          <w:ilvl w:val="0"/>
          <w:numId w:val="1"/>
        </w:numPr>
      </w:pPr>
      <w:proofErr w:type="spellStart"/>
      <w:r>
        <w:t>Sulitnya</w:t>
      </w:r>
      <w:proofErr w:type="spellEnd"/>
      <w:r>
        <w:t xml:space="preserve"> </w:t>
      </w:r>
      <w:proofErr w:type="spellStart"/>
      <w:r>
        <w:t>memonitor</w:t>
      </w:r>
      <w:proofErr w:type="spellEnd"/>
      <w:r>
        <w:t xml:space="preserve"> masa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perpanjangan</w:t>
      </w:r>
      <w:proofErr w:type="spellEnd"/>
      <w:r>
        <w:t xml:space="preserve">, dan </w:t>
      </w:r>
      <w:proofErr w:type="spellStart"/>
      <w:r>
        <w:t>terminasi</w:t>
      </w:r>
      <w:proofErr w:type="spellEnd"/>
      <w:r>
        <w:t xml:space="preserve"> </w:t>
      </w:r>
      <w:proofErr w:type="spellStart"/>
      <w:r>
        <w:t>kontrak</w:t>
      </w:r>
      <w:proofErr w:type="spellEnd"/>
    </w:p>
    <w:p w14:paraId="4404064A" w14:textId="77777777" w:rsidR="00F75791" w:rsidRDefault="00000000">
      <w:pPr>
        <w:numPr>
          <w:ilvl w:val="0"/>
          <w:numId w:val="1"/>
        </w:numPr>
      </w:pPr>
      <w:r>
        <w:t xml:space="preserve">Tidak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(</w:t>
      </w:r>
      <w:r>
        <w:rPr>
          <w:i/>
        </w:rPr>
        <w:t>audit trail</w:t>
      </w:r>
      <w:r>
        <w:t xml:space="preserve">) yang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dan </w:t>
      </w:r>
      <w:proofErr w:type="spellStart"/>
      <w:r>
        <w:t>kepatuhan</w:t>
      </w:r>
      <w:proofErr w:type="spellEnd"/>
    </w:p>
    <w:p w14:paraId="697221DE" w14:textId="77777777" w:rsidR="00F75791" w:rsidRDefault="00000000"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CMS, target </w:t>
      </w:r>
      <w:proofErr w:type="spellStart"/>
      <w:r>
        <w:t>efisiensi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pengurangan</w:t>
      </w:r>
      <w:proofErr w:type="spellEnd"/>
      <w:r>
        <w:t xml:space="preserve"> </w:t>
      </w:r>
      <w:r>
        <w:rPr>
          <w:i/>
        </w:rPr>
        <w:t>turnaround time</w:t>
      </w:r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r>
        <w:rPr>
          <w:b/>
        </w:rPr>
        <w:t xml:space="preserve">7x </w:t>
      </w:r>
      <w:proofErr w:type="spellStart"/>
      <w:r>
        <w:rPr>
          <w:b/>
        </w:rPr>
        <w:t>lebih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cepat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r>
        <w:rPr>
          <w:b/>
        </w:rPr>
        <w:t>90%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eliminasi</w:t>
      </w:r>
      <w:proofErr w:type="spellEnd"/>
      <w:r>
        <w:t xml:space="preserve"> proses </w:t>
      </w:r>
      <w:proofErr w:type="spellStart"/>
      <w:r>
        <w:t>cetak</w:t>
      </w:r>
      <w:proofErr w:type="spellEnd"/>
      <w:r>
        <w:t xml:space="preserve"> dan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5A8A2B72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3.2 Visi, Misi &amp; Tujuan </w:t>
      </w:r>
      <w:proofErr w:type="spellStart"/>
      <w:r>
        <w:rPr>
          <w:b w:val="0"/>
        </w:rPr>
        <w:t>Bisnis</w:t>
      </w:r>
      <w:proofErr w:type="spellEnd"/>
    </w:p>
    <w:p w14:paraId="01B1A08A" w14:textId="77777777" w:rsidR="00F75791" w:rsidRDefault="00000000">
      <w:r>
        <w:rPr>
          <w:b/>
        </w:rPr>
        <w:t>Visi.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digital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Indonesia.</w:t>
      </w:r>
    </w:p>
    <w:p w14:paraId="166885BC" w14:textId="77777777" w:rsidR="00F75791" w:rsidRDefault="00000000">
      <w:r>
        <w:rPr>
          <w:b/>
        </w:rPr>
        <w:t>Misi.</w:t>
      </w:r>
    </w:p>
    <w:p w14:paraId="42DF283C" w14:textId="77777777" w:rsidR="00F75791" w:rsidRDefault="00000000">
      <w:pPr>
        <w:numPr>
          <w:ilvl w:val="0"/>
          <w:numId w:val="2"/>
        </w:numPr>
      </w:pPr>
      <w:proofErr w:type="spellStart"/>
      <w:r>
        <w:t>Menyediakan</w:t>
      </w:r>
      <w:proofErr w:type="spellEnd"/>
      <w:r>
        <w:t xml:space="preserve"> platform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review, approval, dan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kontrak</w:t>
      </w:r>
      <w:proofErr w:type="spellEnd"/>
    </w:p>
    <w:p w14:paraId="0617535A" w14:textId="77777777" w:rsidR="00F75791" w:rsidRDefault="00000000">
      <w:pPr>
        <w:numPr>
          <w:ilvl w:val="0"/>
          <w:numId w:val="2"/>
        </w:numPr>
      </w:pPr>
      <w:proofErr w:type="spellStart"/>
      <w:r>
        <w:t>Mempercepat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(Legal, HR, Finance, Procurement)</w:t>
      </w:r>
    </w:p>
    <w:p w14:paraId="47E55719" w14:textId="77777777" w:rsidR="00F75791" w:rsidRDefault="00000000">
      <w:pPr>
        <w:numPr>
          <w:ilvl w:val="0"/>
          <w:numId w:val="2"/>
        </w:numPr>
      </w:pPr>
      <w:proofErr w:type="spellStart"/>
      <w:r>
        <w:t>Menjamin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di Indonesia (UU ITE, </w:t>
      </w:r>
      <w:proofErr w:type="spellStart"/>
      <w:r>
        <w:t>PSrE</w:t>
      </w:r>
      <w:proofErr w:type="spellEnd"/>
      <w:r>
        <w:t>, e-</w:t>
      </w:r>
      <w:proofErr w:type="spellStart"/>
      <w:r>
        <w:t>Meterai</w:t>
      </w:r>
      <w:proofErr w:type="spellEnd"/>
      <w:r>
        <w:t>)</w:t>
      </w:r>
    </w:p>
    <w:p w14:paraId="444B24C9" w14:textId="77777777" w:rsidR="00F75791" w:rsidRDefault="00000000">
      <w:r>
        <w:rPr>
          <w:b/>
        </w:rPr>
        <w:t xml:space="preserve">Tujuan </w:t>
      </w:r>
      <w:proofErr w:type="spellStart"/>
      <w:r>
        <w:rPr>
          <w:b/>
        </w:rPr>
        <w:t>Bisnis</w:t>
      </w:r>
      <w:proofErr w:type="spellEnd"/>
      <w:r>
        <w:rPr>
          <w:b/>
        </w:rPr>
        <w:t xml:space="preserve"> (SMART).</w:t>
      </w:r>
    </w:p>
    <w:p w14:paraId="11CF1088" w14:textId="77777777" w:rsidR="00F75791" w:rsidRDefault="00000000">
      <w:pPr>
        <w:numPr>
          <w:ilvl w:val="0"/>
          <w:numId w:val="1"/>
        </w:numPr>
      </w:pPr>
      <w:r>
        <w:rPr>
          <w:b/>
        </w:rPr>
        <w:t>Spesifik:</w:t>
      </w:r>
      <w:r>
        <w:t xml:space="preserve"> </w:t>
      </w:r>
      <w:proofErr w:type="spellStart"/>
      <w:r>
        <w:t>Mengimplementasikan</w:t>
      </w:r>
      <w:proofErr w:type="spellEnd"/>
      <w:r>
        <w:t xml:space="preserve"> CMS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(</w:t>
      </w:r>
      <w:proofErr w:type="spellStart"/>
      <w:r>
        <w:t>karyawan</w:t>
      </w:r>
      <w:proofErr w:type="spellEnd"/>
      <w:r>
        <w:t xml:space="preserve">, vendor,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kerahasiaan</w:t>
      </w:r>
      <w:proofErr w:type="spellEnd"/>
      <w:r>
        <w:t>)</w:t>
      </w:r>
    </w:p>
    <w:p w14:paraId="4FB9FF42" w14:textId="77777777" w:rsidR="00F75791" w:rsidRDefault="00000000">
      <w:pPr>
        <w:numPr>
          <w:ilvl w:val="0"/>
          <w:numId w:val="1"/>
        </w:numPr>
      </w:pPr>
      <w:proofErr w:type="spellStart"/>
      <w:r>
        <w:rPr>
          <w:b/>
        </w:rPr>
        <w:t>Terukur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rata-rata 14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3 </w:t>
      </w:r>
      <w:proofErr w:type="spellStart"/>
      <w:r>
        <w:t>hari</w:t>
      </w:r>
      <w:proofErr w:type="spellEnd"/>
    </w:p>
    <w:p w14:paraId="2D825641" w14:textId="77777777" w:rsidR="00F75791" w:rsidRDefault="00000000">
      <w:pPr>
        <w:numPr>
          <w:ilvl w:val="0"/>
          <w:numId w:val="1"/>
        </w:numPr>
      </w:pPr>
      <w:proofErr w:type="spellStart"/>
      <w:r>
        <w:rPr>
          <w:b/>
        </w:rPr>
        <w:lastRenderedPageBreak/>
        <w:t>Dapat</w:t>
      </w:r>
      <w:proofErr w:type="spellEnd"/>
      <w:r>
        <w:rPr>
          <w:b/>
        </w:rPr>
        <w:t xml:space="preserve"> Dicapai:</w:t>
      </w:r>
      <w:r>
        <w:t xml:space="preserve"> </w:t>
      </w:r>
      <w:proofErr w:type="spellStart"/>
      <w:r>
        <w:t>Mengintegrasikan</w:t>
      </w:r>
      <w:proofErr w:type="spellEnd"/>
      <w:r>
        <w:t xml:space="preserve"> minimal 3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(HRIS, ERP, Finance) 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7C33B5D4" w14:textId="77777777" w:rsidR="00F75791" w:rsidRDefault="00000000">
      <w:pPr>
        <w:numPr>
          <w:ilvl w:val="0"/>
          <w:numId w:val="1"/>
        </w:numPr>
      </w:pPr>
      <w:proofErr w:type="spellStart"/>
      <w:r>
        <w:rPr>
          <w:b/>
        </w:rPr>
        <w:t>Relevan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(</w:t>
      </w:r>
      <w:r>
        <w:rPr>
          <w:i/>
        </w:rPr>
        <w:t>compliance rate</w:t>
      </w:r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100%</w:t>
      </w:r>
    </w:p>
    <w:p w14:paraId="66D38B63" w14:textId="77777777" w:rsidR="00F75791" w:rsidRDefault="00000000">
      <w:pPr>
        <w:numPr>
          <w:ilvl w:val="0"/>
          <w:numId w:val="1"/>
        </w:numPr>
      </w:pPr>
      <w:proofErr w:type="spellStart"/>
      <w:r>
        <w:rPr>
          <w:b/>
        </w:rPr>
        <w:t>Berbatas</w:t>
      </w:r>
      <w:proofErr w:type="spellEnd"/>
      <w:r>
        <w:rPr>
          <w:b/>
        </w:rPr>
        <w:t xml:space="preserve"> Waktu:</w:t>
      </w:r>
      <w:r>
        <w:t xml:space="preserve"> Go-live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6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dimulai</w:t>
      </w:r>
      <w:proofErr w:type="spellEnd"/>
    </w:p>
    <w:p w14:paraId="5C973B17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3.3 </w:t>
      </w:r>
      <w:proofErr w:type="spellStart"/>
      <w:r>
        <w:rPr>
          <w:b w:val="0"/>
        </w:rPr>
        <w:t>Lingkup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Proyek</w:t>
      </w:r>
      <w:proofErr w:type="spellEnd"/>
      <w:r>
        <w:rPr>
          <w:b w:val="0"/>
        </w:rPr>
        <w:t xml:space="preserve"> (Incl &amp; Excl)</w:t>
      </w:r>
    </w:p>
    <w:p w14:paraId="30C2D14D" w14:textId="77777777" w:rsidR="00F75791" w:rsidRDefault="00000000">
      <w:proofErr w:type="spellStart"/>
      <w:r>
        <w:rPr>
          <w:b/>
        </w:rPr>
        <w:t>Termasuk</w:t>
      </w:r>
      <w:proofErr w:type="spellEnd"/>
      <w:r>
        <w:rPr>
          <w:b/>
        </w:rPr>
        <w:t xml:space="preserve"> (In Scope).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7"/>
        <w:gridCol w:w="6105"/>
      </w:tblGrid>
      <w:tr w:rsidR="00F75791" w14:paraId="5B605F64" w14:textId="77777777">
        <w:tc>
          <w:tcPr>
            <w:tcW w:w="0" w:type="auto"/>
          </w:tcPr>
          <w:p w14:paraId="3CE438AF" w14:textId="77777777" w:rsidR="00F75791" w:rsidRDefault="00000000">
            <w:pPr>
              <w:jc w:val="center"/>
            </w:pPr>
            <w:r>
              <w:t>Modul</w:t>
            </w:r>
          </w:p>
        </w:tc>
        <w:tc>
          <w:tcPr>
            <w:tcW w:w="0" w:type="auto"/>
          </w:tcPr>
          <w:p w14:paraId="1A5F76E1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</w:tr>
      <w:tr w:rsidR="00F75791" w14:paraId="14D35DB2" w14:textId="77777777">
        <w:tc>
          <w:tcPr>
            <w:tcW w:w="0" w:type="auto"/>
          </w:tcPr>
          <w:p w14:paraId="1B386E60" w14:textId="77777777" w:rsidR="00F75791" w:rsidRDefault="00000000">
            <w:pPr>
              <w:jc w:val="center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  <w:tc>
          <w:tcPr>
            <w:tcW w:w="0" w:type="auto"/>
          </w:tcPr>
          <w:p w14:paraId="5EEF13B1" w14:textId="77777777" w:rsidR="00F75791" w:rsidRDefault="00000000">
            <w:pPr>
              <w:jc w:val="center"/>
            </w:pPr>
            <w:proofErr w:type="spellStart"/>
            <w:r>
              <w:t>Pembuatan</w:t>
            </w:r>
            <w:proofErr w:type="spellEnd"/>
            <w:r>
              <w:t>, upload, template, clause library, versioning</w:t>
            </w:r>
          </w:p>
        </w:tc>
      </w:tr>
      <w:tr w:rsidR="00F75791" w14:paraId="01480C57" w14:textId="77777777">
        <w:tc>
          <w:tcPr>
            <w:tcW w:w="0" w:type="auto"/>
          </w:tcPr>
          <w:p w14:paraId="0BBE3AD4" w14:textId="77777777" w:rsidR="00F75791" w:rsidRDefault="00000000">
            <w:pPr>
              <w:jc w:val="center"/>
            </w:pPr>
            <w:r>
              <w:t xml:space="preserve">Alur </w:t>
            </w:r>
            <w:proofErr w:type="spellStart"/>
            <w:r>
              <w:t>Persetujuan</w:t>
            </w:r>
            <w:proofErr w:type="spellEnd"/>
          </w:p>
        </w:tc>
        <w:tc>
          <w:tcPr>
            <w:tcW w:w="0" w:type="auto"/>
          </w:tcPr>
          <w:p w14:paraId="1BE37D3B" w14:textId="77777777" w:rsidR="00F75791" w:rsidRDefault="00000000">
            <w:pPr>
              <w:jc w:val="center"/>
            </w:pPr>
            <w:r>
              <w:t xml:space="preserve">Workflow approval multi-level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dikonfigurasi</w:t>
            </w:r>
            <w:proofErr w:type="spellEnd"/>
          </w:p>
        </w:tc>
      </w:tr>
      <w:tr w:rsidR="00F75791" w14:paraId="3B5C34B8" w14:textId="77777777">
        <w:tc>
          <w:tcPr>
            <w:tcW w:w="0" w:type="auto"/>
          </w:tcPr>
          <w:p w14:paraId="440E1928" w14:textId="77777777" w:rsidR="00F75791" w:rsidRDefault="00000000">
            <w:pPr>
              <w:jc w:val="center"/>
            </w:pPr>
            <w:r>
              <w:t>Tanda Tangan Elektronik</w:t>
            </w:r>
          </w:p>
        </w:tc>
        <w:tc>
          <w:tcPr>
            <w:tcW w:w="0" w:type="auto"/>
          </w:tcPr>
          <w:p w14:paraId="6BE7EC2C" w14:textId="77777777" w:rsidR="00F75791" w:rsidRDefault="00000000">
            <w:pPr>
              <w:jc w:val="center"/>
            </w:pPr>
            <w:r>
              <w:t xml:space="preserve">Integrasi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PSrE</w:t>
            </w:r>
            <w:proofErr w:type="spellEnd"/>
            <w:r>
              <w:t>-certified signature provider</w:t>
            </w:r>
          </w:p>
        </w:tc>
      </w:tr>
      <w:tr w:rsidR="00F75791" w14:paraId="49633544" w14:textId="77777777">
        <w:tc>
          <w:tcPr>
            <w:tcW w:w="0" w:type="auto"/>
          </w:tcPr>
          <w:p w14:paraId="5B5F3D80" w14:textId="77777777" w:rsidR="00F75791" w:rsidRDefault="00000000">
            <w:pPr>
              <w:jc w:val="center"/>
            </w:pPr>
            <w:r>
              <w:t>e-</w:t>
            </w:r>
            <w:proofErr w:type="spellStart"/>
            <w:r>
              <w:t>Meterai</w:t>
            </w:r>
            <w:proofErr w:type="spellEnd"/>
          </w:p>
        </w:tc>
        <w:tc>
          <w:tcPr>
            <w:tcW w:w="0" w:type="auto"/>
          </w:tcPr>
          <w:p w14:paraId="6FC73C5A" w14:textId="77777777" w:rsidR="00F75791" w:rsidRDefault="00000000">
            <w:pPr>
              <w:jc w:val="center"/>
            </w:pPr>
            <w:r>
              <w:t xml:space="preserve">Integrasi </w:t>
            </w:r>
            <w:proofErr w:type="spellStart"/>
            <w:r>
              <w:t>meterai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(</w:t>
            </w:r>
            <w:proofErr w:type="spellStart"/>
            <w:r>
              <w:t>Peruri</w:t>
            </w:r>
            <w:proofErr w:type="spellEnd"/>
            <w:r>
              <w:t>)</w:t>
            </w:r>
          </w:p>
        </w:tc>
      </w:tr>
      <w:tr w:rsidR="00F75791" w14:paraId="41CFACDC" w14:textId="77777777">
        <w:tc>
          <w:tcPr>
            <w:tcW w:w="0" w:type="auto"/>
          </w:tcPr>
          <w:p w14:paraId="7DFF532E" w14:textId="77777777" w:rsidR="00F75791" w:rsidRDefault="00000000">
            <w:pPr>
              <w:jc w:val="center"/>
            </w:pPr>
            <w:r>
              <w:t xml:space="preserve">Repository </w:t>
            </w:r>
            <w:proofErr w:type="spellStart"/>
            <w:r>
              <w:t>Terpusat</w:t>
            </w:r>
            <w:proofErr w:type="spellEnd"/>
          </w:p>
        </w:tc>
        <w:tc>
          <w:tcPr>
            <w:tcW w:w="0" w:type="auto"/>
          </w:tcPr>
          <w:p w14:paraId="472717FA" w14:textId="77777777" w:rsidR="00F75791" w:rsidRDefault="00000000">
            <w:pPr>
              <w:jc w:val="center"/>
            </w:pPr>
            <w:proofErr w:type="spellStart"/>
            <w:r>
              <w:t>Penyimpanan</w:t>
            </w:r>
            <w:proofErr w:type="spellEnd"/>
            <w:r>
              <w:t xml:space="preserve">, </w:t>
            </w:r>
            <w:proofErr w:type="spellStart"/>
            <w:r>
              <w:t>pencarian</w:t>
            </w:r>
            <w:proofErr w:type="spellEnd"/>
            <w:r>
              <w:t xml:space="preserve">, dan </w:t>
            </w:r>
            <w:proofErr w:type="spellStart"/>
            <w:r>
              <w:t>pengarsipan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</w:tr>
      <w:tr w:rsidR="00F75791" w14:paraId="7A67A124" w14:textId="77777777">
        <w:tc>
          <w:tcPr>
            <w:tcW w:w="0" w:type="auto"/>
          </w:tcPr>
          <w:p w14:paraId="572741FF" w14:textId="77777777" w:rsidR="00F75791" w:rsidRDefault="00000000">
            <w:pPr>
              <w:jc w:val="center"/>
            </w:pPr>
            <w:proofErr w:type="spellStart"/>
            <w:r>
              <w:t>Peringatan</w:t>
            </w:r>
            <w:proofErr w:type="spellEnd"/>
            <w:r>
              <w:t xml:space="preserve"> &amp; </w:t>
            </w:r>
            <w:proofErr w:type="spellStart"/>
            <w:r>
              <w:t>Notifikasi</w:t>
            </w:r>
            <w:proofErr w:type="spellEnd"/>
          </w:p>
        </w:tc>
        <w:tc>
          <w:tcPr>
            <w:tcW w:w="0" w:type="auto"/>
          </w:tcPr>
          <w:p w14:paraId="181BB7D2" w14:textId="77777777" w:rsidR="00F75791" w:rsidRDefault="00000000">
            <w:pPr>
              <w:jc w:val="center"/>
            </w:pPr>
            <w:proofErr w:type="spellStart"/>
            <w:r>
              <w:t>Pengingat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perpanjangan</w:t>
            </w:r>
            <w:proofErr w:type="spellEnd"/>
            <w:r>
              <w:t xml:space="preserve">, </w:t>
            </w:r>
            <w:proofErr w:type="spellStart"/>
            <w:r>
              <w:t>terminasi</w:t>
            </w:r>
            <w:proofErr w:type="spellEnd"/>
            <w:r>
              <w:t>, milestone</w:t>
            </w:r>
          </w:p>
        </w:tc>
      </w:tr>
      <w:tr w:rsidR="00F75791" w14:paraId="60AFFE2A" w14:textId="77777777">
        <w:tc>
          <w:tcPr>
            <w:tcW w:w="0" w:type="auto"/>
          </w:tcPr>
          <w:p w14:paraId="749DE892" w14:textId="77777777" w:rsidR="00F75791" w:rsidRDefault="00000000">
            <w:pPr>
              <w:jc w:val="center"/>
            </w:pPr>
            <w:proofErr w:type="spellStart"/>
            <w:r>
              <w:t>Pelaporan</w:t>
            </w:r>
            <w:proofErr w:type="spellEnd"/>
            <w:r>
              <w:t xml:space="preserve"> &amp; Dashboard</w:t>
            </w:r>
          </w:p>
        </w:tc>
        <w:tc>
          <w:tcPr>
            <w:tcW w:w="0" w:type="auto"/>
          </w:tcPr>
          <w:p w14:paraId="68F02B0A" w14:textId="77777777" w:rsidR="00F75791" w:rsidRDefault="00000000">
            <w:pPr>
              <w:jc w:val="center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,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kepatuhan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 audit</w:t>
            </w:r>
          </w:p>
        </w:tc>
      </w:tr>
      <w:tr w:rsidR="00F75791" w14:paraId="261E6D60" w14:textId="77777777">
        <w:tc>
          <w:tcPr>
            <w:tcW w:w="0" w:type="auto"/>
          </w:tcPr>
          <w:p w14:paraId="5AB681CC" w14:textId="77777777" w:rsidR="00F75791" w:rsidRDefault="00000000">
            <w:pPr>
              <w:jc w:val="center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&amp; RBAC</w:t>
            </w:r>
          </w:p>
        </w:tc>
        <w:tc>
          <w:tcPr>
            <w:tcW w:w="0" w:type="auto"/>
          </w:tcPr>
          <w:p w14:paraId="269E6892" w14:textId="77777777" w:rsidR="00F75791" w:rsidRDefault="00000000">
            <w:pPr>
              <w:jc w:val="center"/>
            </w:pPr>
            <w:r>
              <w:t>Role-based access control multi-level</w:t>
            </w:r>
          </w:p>
        </w:tc>
      </w:tr>
      <w:tr w:rsidR="00F75791" w14:paraId="23EAA7F4" w14:textId="77777777">
        <w:tc>
          <w:tcPr>
            <w:tcW w:w="0" w:type="auto"/>
          </w:tcPr>
          <w:p w14:paraId="7856C886" w14:textId="77777777" w:rsidR="00F75791" w:rsidRDefault="00000000">
            <w:pPr>
              <w:jc w:val="center"/>
            </w:pPr>
            <w:r>
              <w:t>Jejak Audit</w:t>
            </w:r>
          </w:p>
        </w:tc>
        <w:tc>
          <w:tcPr>
            <w:tcW w:w="0" w:type="auto"/>
          </w:tcPr>
          <w:p w14:paraId="3457B5EA" w14:textId="77777777" w:rsidR="00F75791" w:rsidRDefault="00000000">
            <w:pPr>
              <w:jc w:val="center"/>
            </w:pPr>
            <w:r>
              <w:t xml:space="preserve">Audit trail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pada </w:t>
            </w:r>
            <w:proofErr w:type="spellStart"/>
            <w:r>
              <w:t>kontrak</w:t>
            </w:r>
            <w:proofErr w:type="spellEnd"/>
          </w:p>
        </w:tc>
      </w:tr>
      <w:tr w:rsidR="00F75791" w14:paraId="045ED460" w14:textId="77777777">
        <w:tc>
          <w:tcPr>
            <w:tcW w:w="0" w:type="auto"/>
          </w:tcPr>
          <w:p w14:paraId="7C39FC3A" w14:textId="77777777" w:rsidR="00F75791" w:rsidRDefault="00000000">
            <w:pPr>
              <w:jc w:val="center"/>
            </w:pPr>
            <w:r>
              <w:t>Integrasi API</w:t>
            </w:r>
          </w:p>
        </w:tc>
        <w:tc>
          <w:tcPr>
            <w:tcW w:w="0" w:type="auto"/>
          </w:tcPr>
          <w:p w14:paraId="578E2CF0" w14:textId="77777777" w:rsidR="00F75791" w:rsidRDefault="00000000">
            <w:pPr>
              <w:jc w:val="center"/>
            </w:pPr>
            <w:r>
              <w:t xml:space="preserve">RESTful API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HRIS, ERP,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</w:p>
        </w:tc>
      </w:tr>
    </w:tbl>
    <w:p w14:paraId="45060A8A" w14:textId="77777777" w:rsidR="00F75791" w:rsidRDefault="00000000">
      <w:r>
        <w:rPr>
          <w:b/>
        </w:rPr>
        <w:t xml:space="preserve">Tidak </w:t>
      </w:r>
      <w:proofErr w:type="spellStart"/>
      <w:r>
        <w:rPr>
          <w:b/>
        </w:rPr>
        <w:t>Termasuk</w:t>
      </w:r>
      <w:proofErr w:type="spellEnd"/>
      <w:r>
        <w:rPr>
          <w:b/>
        </w:rPr>
        <w:t xml:space="preserve"> (Ex Scope).</w:t>
      </w:r>
    </w:p>
    <w:p w14:paraId="13CF3BA8" w14:textId="77777777" w:rsidR="00F75791" w:rsidRDefault="00000000">
      <w:pPr>
        <w:numPr>
          <w:ilvl w:val="0"/>
          <w:numId w:val="1"/>
        </w:numPr>
      </w:pPr>
      <w:r>
        <w:t xml:space="preserve">Modul </w:t>
      </w:r>
      <w:proofErr w:type="spellStart"/>
      <w:r>
        <w:t>Akuntansi</w:t>
      </w:r>
      <w:proofErr w:type="spellEnd"/>
      <w:r>
        <w:t xml:space="preserve"> &amp; </w:t>
      </w:r>
      <w:proofErr w:type="spellStart"/>
      <w:r>
        <w:t>Pembayaran</w:t>
      </w:r>
      <w:proofErr w:type="spellEnd"/>
      <w:r>
        <w:t xml:space="preserve"> (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finance existing)</w:t>
      </w:r>
    </w:p>
    <w:p w14:paraId="1030689C" w14:textId="77777777" w:rsidR="00F75791" w:rsidRDefault="00000000">
      <w:pPr>
        <w:numPr>
          <w:ilvl w:val="0"/>
          <w:numId w:val="1"/>
        </w:numPr>
      </w:pPr>
      <w:proofErr w:type="spellStart"/>
      <w:r>
        <w:t>Sistem</w:t>
      </w:r>
      <w:proofErr w:type="spellEnd"/>
      <w:r>
        <w:t xml:space="preserve"> HRIS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data </w:t>
      </w:r>
      <w:proofErr w:type="spellStart"/>
      <w:r>
        <w:t>karyawan</w:t>
      </w:r>
      <w:proofErr w:type="spellEnd"/>
      <w:r>
        <w:t xml:space="preserve"> minimal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kerja</w:t>
      </w:r>
      <w:proofErr w:type="spellEnd"/>
      <w:r>
        <w:t>)</w:t>
      </w:r>
    </w:p>
    <w:p w14:paraId="2C29F493" w14:textId="77777777" w:rsidR="00F75791" w:rsidRDefault="00000000">
      <w:pPr>
        <w:numPr>
          <w:ilvl w:val="0"/>
          <w:numId w:val="1"/>
        </w:numPr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tersertifikasi</w:t>
      </w:r>
      <w:proofErr w:type="spellEnd"/>
      <w:r>
        <w:t>)</w:t>
      </w:r>
    </w:p>
    <w:p w14:paraId="60988551" w14:textId="77777777" w:rsidR="00F75791" w:rsidRDefault="00000000">
      <w:pPr>
        <w:pStyle w:val="Quote"/>
        <w:rPr>
          <w:i w:val="0"/>
        </w:rPr>
      </w:pPr>
      <w:proofErr w:type="spellStart"/>
      <w:r>
        <w:rPr>
          <w:b/>
          <w:i w:val="0"/>
        </w:rPr>
        <w:t>Referensi</w:t>
      </w:r>
      <w:proofErr w:type="spellEnd"/>
      <w:r>
        <w:rPr>
          <w:b/>
          <w:i w:val="0"/>
        </w:rPr>
        <w:t xml:space="preserve"> </w:t>
      </w:r>
      <w:proofErr w:type="spellStart"/>
      <w:r>
        <w:rPr>
          <w:b/>
          <w:i w:val="0"/>
        </w:rPr>
        <w:t>Standar</w:t>
      </w:r>
      <w:proofErr w:type="spellEnd"/>
      <w:r>
        <w:rPr>
          <w:b/>
          <w:i w:val="0"/>
        </w:rPr>
        <w:t xml:space="preserve"> CLM</w:t>
      </w:r>
      <w:r>
        <w:rPr>
          <w:i w:val="0"/>
        </w:rPr>
        <w:t xml:space="preserve"> — </w:t>
      </w:r>
      <w:proofErr w:type="spellStart"/>
      <w:r>
        <w:rPr>
          <w:i w:val="0"/>
        </w:rPr>
        <w:t>Menurut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standar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industri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sistem</w:t>
      </w:r>
      <w:proofErr w:type="spellEnd"/>
      <w:r>
        <w:rPr>
          <w:i w:val="0"/>
        </w:rPr>
        <w:t xml:space="preserve"> CLM yang </w:t>
      </w:r>
      <w:proofErr w:type="spellStart"/>
      <w:r>
        <w:rPr>
          <w:i w:val="0"/>
        </w:rPr>
        <w:t>lengkap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harus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mencakup</w:t>
      </w:r>
      <w:proofErr w:type="spellEnd"/>
      <w:r>
        <w:rPr>
          <w:i w:val="0"/>
        </w:rPr>
        <w:t xml:space="preserve">: </w:t>
      </w:r>
      <w:proofErr w:type="spellStart"/>
      <w:r>
        <w:rPr>
          <w:i w:val="0"/>
        </w:rPr>
        <w:t>pembuatan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kontrak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dengan</w:t>
      </w:r>
      <w:proofErr w:type="spellEnd"/>
      <w:r>
        <w:rPr>
          <w:i w:val="0"/>
        </w:rPr>
        <w:t xml:space="preserve"> template, clause library, redlining &amp; review, e-signature, tracking </w:t>
      </w:r>
      <w:proofErr w:type="spellStart"/>
      <w:r>
        <w:rPr>
          <w:i w:val="0"/>
        </w:rPr>
        <w:t>kewajiban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kontrak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keamanan</w:t>
      </w:r>
      <w:proofErr w:type="spellEnd"/>
      <w:r>
        <w:rPr>
          <w:i w:val="0"/>
        </w:rPr>
        <w:t xml:space="preserve">, </w:t>
      </w:r>
      <w:proofErr w:type="spellStart"/>
      <w:r>
        <w:rPr>
          <w:i w:val="0"/>
        </w:rPr>
        <w:t>wawasan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kontrak</w:t>
      </w:r>
      <w:proofErr w:type="spellEnd"/>
      <w:r>
        <w:rPr>
          <w:i w:val="0"/>
        </w:rPr>
        <w:t xml:space="preserve"> (</w:t>
      </w:r>
      <w:r>
        <w:t>insights</w:t>
      </w:r>
      <w:r>
        <w:rPr>
          <w:i w:val="0"/>
        </w:rPr>
        <w:t xml:space="preserve">), </w:t>
      </w:r>
      <w:proofErr w:type="spellStart"/>
      <w:r>
        <w:rPr>
          <w:i w:val="0"/>
        </w:rPr>
        <w:t>integrasi</w:t>
      </w:r>
      <w:proofErr w:type="spellEnd"/>
      <w:r>
        <w:rPr>
          <w:i w:val="0"/>
        </w:rPr>
        <w:t xml:space="preserve"> </w:t>
      </w:r>
      <w:proofErr w:type="spellStart"/>
      <w:r>
        <w:rPr>
          <w:i w:val="0"/>
        </w:rPr>
        <w:t>sistem</w:t>
      </w:r>
      <w:proofErr w:type="spellEnd"/>
      <w:r>
        <w:rPr>
          <w:i w:val="0"/>
        </w:rPr>
        <w:t xml:space="preserve">, dan AI </w:t>
      </w:r>
      <w:proofErr w:type="spellStart"/>
      <w:r>
        <w:rPr>
          <w:i w:val="0"/>
        </w:rPr>
        <w:t>untuk</w:t>
      </w:r>
      <w:proofErr w:type="spellEnd"/>
      <w:r>
        <w:rPr>
          <w:i w:val="0"/>
        </w:rPr>
        <w:t xml:space="preserve"> smart tracking.</w:t>
      </w:r>
    </w:p>
    <w:p w14:paraId="563F4D11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3.4 </w:t>
      </w:r>
      <w:proofErr w:type="spellStart"/>
      <w:r>
        <w:rPr>
          <w:b w:val="0"/>
        </w:rPr>
        <w:t>Analisis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Pemangku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Kepentingan</w:t>
      </w:r>
      <w:proofErr w:type="spellEnd"/>
      <w:r>
        <w:rPr>
          <w:b w:val="0"/>
        </w:rPr>
        <w:t xml:space="preserve"> (Stakeholder)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2"/>
        <w:gridCol w:w="5295"/>
        <w:gridCol w:w="1715"/>
      </w:tblGrid>
      <w:tr w:rsidR="00F75791" w14:paraId="62F31A4F" w14:textId="77777777">
        <w:tc>
          <w:tcPr>
            <w:tcW w:w="0" w:type="auto"/>
          </w:tcPr>
          <w:p w14:paraId="557C5A71" w14:textId="77777777" w:rsidR="00F75791" w:rsidRDefault="00000000">
            <w:pPr>
              <w:jc w:val="center"/>
            </w:pPr>
            <w:proofErr w:type="spellStart"/>
            <w:r>
              <w:t>Pemangku</w:t>
            </w:r>
            <w:proofErr w:type="spellEnd"/>
            <w:r>
              <w:t xml:space="preserve"> </w:t>
            </w:r>
            <w:proofErr w:type="spellStart"/>
            <w:r>
              <w:t>Kepentingan</w:t>
            </w:r>
            <w:proofErr w:type="spellEnd"/>
          </w:p>
        </w:tc>
        <w:tc>
          <w:tcPr>
            <w:tcW w:w="0" w:type="auto"/>
          </w:tcPr>
          <w:p w14:paraId="1EA69604" w14:textId="77777777" w:rsidR="00F75791" w:rsidRDefault="00000000">
            <w:pPr>
              <w:jc w:val="center"/>
            </w:pPr>
            <w:r>
              <w:t xml:space="preserve">Peran &amp; </w:t>
            </w:r>
            <w:proofErr w:type="spellStart"/>
            <w:r>
              <w:t>Tanggung</w:t>
            </w:r>
            <w:proofErr w:type="spellEnd"/>
            <w:r>
              <w:t xml:space="preserve"> Jawab</w:t>
            </w:r>
          </w:p>
        </w:tc>
        <w:tc>
          <w:tcPr>
            <w:tcW w:w="0" w:type="auto"/>
          </w:tcPr>
          <w:p w14:paraId="77D5DFAE" w14:textId="77777777" w:rsidR="00F75791" w:rsidRDefault="00000000">
            <w:pPr>
              <w:jc w:val="center"/>
            </w:pPr>
            <w:r>
              <w:t xml:space="preserve">Jenis </w:t>
            </w:r>
            <w:proofErr w:type="spellStart"/>
            <w:r>
              <w:t>Interaksi</w:t>
            </w:r>
            <w:proofErr w:type="spellEnd"/>
          </w:p>
        </w:tc>
      </w:tr>
      <w:tr w:rsidR="00F75791" w14:paraId="050650A2" w14:textId="77777777">
        <w:tc>
          <w:tcPr>
            <w:tcW w:w="0" w:type="auto"/>
          </w:tcPr>
          <w:p w14:paraId="23452B88" w14:textId="77777777" w:rsidR="00F75791" w:rsidRDefault="00000000">
            <w:pPr>
              <w:jc w:val="center"/>
            </w:pPr>
            <w:r>
              <w:rPr>
                <w:b/>
              </w:rPr>
              <w:t>Legal</w:t>
            </w:r>
          </w:p>
        </w:tc>
        <w:tc>
          <w:tcPr>
            <w:tcW w:w="0" w:type="auto"/>
          </w:tcPr>
          <w:p w14:paraId="2FA3CA49" w14:textId="77777777" w:rsidR="00F75791" w:rsidRDefault="00000000">
            <w:pPr>
              <w:jc w:val="center"/>
            </w:pPr>
            <w:proofErr w:type="spellStart"/>
            <w:r>
              <w:t>Mengelola</w:t>
            </w:r>
            <w:proofErr w:type="spellEnd"/>
            <w:r>
              <w:t xml:space="preserve"> template </w:t>
            </w:r>
            <w:proofErr w:type="spellStart"/>
            <w:r>
              <w:t>klausul</w:t>
            </w:r>
            <w:proofErr w:type="spellEnd"/>
            <w:r>
              <w:t xml:space="preserve">, approval </w:t>
            </w:r>
            <w:proofErr w:type="spellStart"/>
            <w:r>
              <w:t>akhir</w:t>
            </w:r>
            <w:proofErr w:type="spellEnd"/>
            <w:r>
              <w:t xml:space="preserve">, </w:t>
            </w:r>
            <w:proofErr w:type="spellStart"/>
            <w:r>
              <w:t>kepatuhan</w:t>
            </w:r>
            <w:proofErr w:type="spellEnd"/>
            <w:r>
              <w:t xml:space="preserve"> </w:t>
            </w:r>
            <w:proofErr w:type="spellStart"/>
            <w:r>
              <w:t>regulasi</w:t>
            </w:r>
            <w:proofErr w:type="spellEnd"/>
          </w:p>
        </w:tc>
        <w:tc>
          <w:tcPr>
            <w:tcW w:w="0" w:type="auto"/>
          </w:tcPr>
          <w:p w14:paraId="3994301B" w14:textId="77777777" w:rsidR="00F75791" w:rsidRDefault="00000000">
            <w:pPr>
              <w:jc w:val="center"/>
            </w:pPr>
            <w:r>
              <w:t>Power user</w:t>
            </w:r>
          </w:p>
        </w:tc>
      </w:tr>
      <w:tr w:rsidR="00F75791" w14:paraId="229DA780" w14:textId="77777777">
        <w:tc>
          <w:tcPr>
            <w:tcW w:w="0" w:type="auto"/>
          </w:tcPr>
          <w:p w14:paraId="5E4FFBA4" w14:textId="77777777" w:rsidR="00F75791" w:rsidRDefault="00000000">
            <w:pPr>
              <w:jc w:val="center"/>
            </w:pPr>
            <w:r>
              <w:rPr>
                <w:b/>
              </w:rPr>
              <w:t>HR</w:t>
            </w:r>
          </w:p>
        </w:tc>
        <w:tc>
          <w:tcPr>
            <w:tcW w:w="0" w:type="auto"/>
          </w:tcPr>
          <w:p w14:paraId="3D75A389" w14:textId="77777777" w:rsidR="00F75791" w:rsidRDefault="00000000">
            <w:pPr>
              <w:jc w:val="center"/>
            </w:pPr>
            <w:r>
              <w:t xml:space="preserve">Membuat &amp;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, </w:t>
            </w:r>
            <w:proofErr w:type="spellStart"/>
            <w:r>
              <w:t>perpanjangan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  <w:tc>
          <w:tcPr>
            <w:tcW w:w="0" w:type="auto"/>
          </w:tcPr>
          <w:p w14:paraId="650F9A41" w14:textId="77777777" w:rsidR="00F75791" w:rsidRDefault="00000000">
            <w:pPr>
              <w:jc w:val="center"/>
            </w:pPr>
            <w:r>
              <w:t>Power user</w:t>
            </w:r>
          </w:p>
        </w:tc>
      </w:tr>
      <w:tr w:rsidR="00F75791" w14:paraId="6FB08D5E" w14:textId="77777777">
        <w:tc>
          <w:tcPr>
            <w:tcW w:w="0" w:type="auto"/>
          </w:tcPr>
          <w:p w14:paraId="152FA4F5" w14:textId="77777777" w:rsidR="00F75791" w:rsidRDefault="00000000">
            <w:pPr>
              <w:jc w:val="center"/>
            </w:pPr>
            <w:r>
              <w:rPr>
                <w:b/>
              </w:rPr>
              <w:t>Procurement</w:t>
            </w:r>
          </w:p>
        </w:tc>
        <w:tc>
          <w:tcPr>
            <w:tcW w:w="0" w:type="auto"/>
          </w:tcPr>
          <w:p w14:paraId="5FD7FB1B" w14:textId="77777777" w:rsidR="00F75791" w:rsidRDefault="00000000">
            <w:pPr>
              <w:jc w:val="center"/>
            </w:pPr>
            <w:r>
              <w:t xml:space="preserve">Membuat &amp;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vendor, </w:t>
            </w:r>
            <w:proofErr w:type="spellStart"/>
            <w:r>
              <w:t>pembelian</w:t>
            </w:r>
            <w:proofErr w:type="spellEnd"/>
          </w:p>
        </w:tc>
        <w:tc>
          <w:tcPr>
            <w:tcW w:w="0" w:type="auto"/>
          </w:tcPr>
          <w:p w14:paraId="7BC92C2C" w14:textId="77777777" w:rsidR="00F75791" w:rsidRDefault="00000000">
            <w:pPr>
              <w:jc w:val="center"/>
            </w:pPr>
            <w:r>
              <w:t>Power user</w:t>
            </w:r>
          </w:p>
        </w:tc>
      </w:tr>
      <w:tr w:rsidR="00F75791" w14:paraId="0C367533" w14:textId="77777777">
        <w:tc>
          <w:tcPr>
            <w:tcW w:w="0" w:type="auto"/>
          </w:tcPr>
          <w:p w14:paraId="632C32E0" w14:textId="77777777" w:rsidR="00F75791" w:rsidRDefault="00000000">
            <w:pPr>
              <w:jc w:val="center"/>
            </w:pPr>
            <w:r>
              <w:rPr>
                <w:b/>
              </w:rPr>
              <w:lastRenderedPageBreak/>
              <w:t>Finance</w:t>
            </w:r>
          </w:p>
        </w:tc>
        <w:tc>
          <w:tcPr>
            <w:tcW w:w="0" w:type="auto"/>
          </w:tcPr>
          <w:p w14:paraId="31A8B296" w14:textId="77777777" w:rsidR="00F75791" w:rsidRDefault="00000000">
            <w:pPr>
              <w:jc w:val="center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kewajiban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,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bernilai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</w:p>
        </w:tc>
        <w:tc>
          <w:tcPr>
            <w:tcW w:w="0" w:type="auto"/>
          </w:tcPr>
          <w:p w14:paraId="2FD7FDF5" w14:textId="77777777" w:rsidR="00F75791" w:rsidRDefault="00000000">
            <w:pPr>
              <w:jc w:val="center"/>
            </w:pPr>
            <w:r>
              <w:t>Reviewer</w:t>
            </w:r>
          </w:p>
        </w:tc>
      </w:tr>
      <w:tr w:rsidR="00F75791" w14:paraId="4FDF872A" w14:textId="77777777">
        <w:tc>
          <w:tcPr>
            <w:tcW w:w="0" w:type="auto"/>
          </w:tcPr>
          <w:p w14:paraId="203AED29" w14:textId="77777777" w:rsidR="00F75791" w:rsidRDefault="00000000">
            <w:pPr>
              <w:jc w:val="center"/>
            </w:pPr>
            <w:proofErr w:type="spellStart"/>
            <w:r>
              <w:rPr>
                <w:b/>
              </w:rPr>
              <w:t>Direksi</w:t>
            </w:r>
            <w:proofErr w:type="spellEnd"/>
            <w:r>
              <w:rPr>
                <w:b/>
              </w:rPr>
              <w:t xml:space="preserve"> / Executives</w:t>
            </w:r>
          </w:p>
        </w:tc>
        <w:tc>
          <w:tcPr>
            <w:tcW w:w="0" w:type="auto"/>
          </w:tcPr>
          <w:p w14:paraId="0FA90A40" w14:textId="77777777" w:rsidR="00F75791" w:rsidRDefault="00000000">
            <w:pPr>
              <w:jc w:val="center"/>
            </w:pPr>
            <w:r>
              <w:t xml:space="preserve">Approval final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strategis</w:t>
            </w:r>
            <w:proofErr w:type="spellEnd"/>
            <w:r>
              <w:t>, dashboard monitoring</w:t>
            </w:r>
          </w:p>
        </w:tc>
        <w:tc>
          <w:tcPr>
            <w:tcW w:w="0" w:type="auto"/>
          </w:tcPr>
          <w:p w14:paraId="62FAF03F" w14:textId="77777777" w:rsidR="00F75791" w:rsidRDefault="00000000">
            <w:pPr>
              <w:jc w:val="center"/>
            </w:pPr>
            <w:r>
              <w:t>Approver</w:t>
            </w:r>
          </w:p>
        </w:tc>
      </w:tr>
      <w:tr w:rsidR="00F75791" w14:paraId="30B3FDCE" w14:textId="77777777">
        <w:tc>
          <w:tcPr>
            <w:tcW w:w="0" w:type="auto"/>
          </w:tcPr>
          <w:p w14:paraId="4D512DC6" w14:textId="77777777" w:rsidR="00F75791" w:rsidRDefault="00000000">
            <w:pPr>
              <w:jc w:val="center"/>
            </w:pPr>
            <w:proofErr w:type="spellStart"/>
            <w:r>
              <w:rPr>
                <w:b/>
              </w:rPr>
              <w:t>Karyawan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Pihak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Ketiga</w:t>
            </w:r>
            <w:proofErr w:type="spellEnd"/>
          </w:p>
        </w:tc>
        <w:tc>
          <w:tcPr>
            <w:tcW w:w="0" w:type="auto"/>
          </w:tcPr>
          <w:p w14:paraId="3E55E4C3" w14:textId="77777777" w:rsidR="00F75791" w:rsidRDefault="00000000">
            <w:pPr>
              <w:jc w:val="center"/>
            </w:pPr>
            <w:proofErr w:type="spellStart"/>
            <w:r>
              <w:t>Menandatangani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</w:p>
        </w:tc>
        <w:tc>
          <w:tcPr>
            <w:tcW w:w="0" w:type="auto"/>
          </w:tcPr>
          <w:p w14:paraId="0035F2E5" w14:textId="77777777" w:rsidR="00F75791" w:rsidRDefault="00000000">
            <w:pPr>
              <w:jc w:val="center"/>
            </w:pPr>
            <w:r>
              <w:t>Signer (</w:t>
            </w:r>
            <w:proofErr w:type="spellStart"/>
            <w:r>
              <w:t>eksternal</w:t>
            </w:r>
            <w:proofErr w:type="spellEnd"/>
            <w:r>
              <w:t>)</w:t>
            </w:r>
          </w:p>
        </w:tc>
      </w:tr>
      <w:tr w:rsidR="00F75791" w14:paraId="6ADA50D8" w14:textId="77777777">
        <w:tc>
          <w:tcPr>
            <w:tcW w:w="0" w:type="auto"/>
          </w:tcPr>
          <w:p w14:paraId="041C8DAD" w14:textId="77777777" w:rsidR="00F75791" w:rsidRDefault="00000000">
            <w:pPr>
              <w:jc w:val="center"/>
            </w:pPr>
            <w:r>
              <w:rPr>
                <w:b/>
              </w:rPr>
              <w:t>IT</w:t>
            </w:r>
          </w:p>
        </w:tc>
        <w:tc>
          <w:tcPr>
            <w:tcW w:w="0" w:type="auto"/>
          </w:tcPr>
          <w:p w14:paraId="5673CC6F" w14:textId="77777777" w:rsidR="00F75791" w:rsidRDefault="00000000">
            <w:pPr>
              <w:jc w:val="center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infrastruktur</w:t>
            </w:r>
            <w:proofErr w:type="spellEnd"/>
            <w:r>
              <w:t xml:space="preserve">, </w:t>
            </w:r>
            <w:proofErr w:type="spellStart"/>
            <w:r>
              <w:t>keamanan</w:t>
            </w:r>
            <w:proofErr w:type="spellEnd"/>
            <w:r>
              <w:t xml:space="preserve">,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0" w:type="auto"/>
          </w:tcPr>
          <w:p w14:paraId="3376AD12" w14:textId="77777777" w:rsidR="00F75791" w:rsidRDefault="00000000">
            <w:pPr>
              <w:jc w:val="center"/>
            </w:pPr>
            <w:r>
              <w:t>Administrator</w:t>
            </w:r>
          </w:p>
        </w:tc>
      </w:tr>
      <w:tr w:rsidR="00F75791" w14:paraId="17E496F0" w14:textId="77777777">
        <w:tc>
          <w:tcPr>
            <w:tcW w:w="0" w:type="auto"/>
          </w:tcPr>
          <w:p w14:paraId="545C6F58" w14:textId="77777777" w:rsidR="00F75791" w:rsidRDefault="00000000">
            <w:pPr>
              <w:jc w:val="center"/>
            </w:pPr>
            <w:r>
              <w:rPr>
                <w:b/>
              </w:rPr>
              <w:t xml:space="preserve">Auditor </w:t>
            </w:r>
            <w:proofErr w:type="spellStart"/>
            <w:r>
              <w:rPr>
                <w:b/>
              </w:rPr>
              <w:t>Eksternal</w:t>
            </w:r>
            <w:proofErr w:type="spellEnd"/>
          </w:p>
        </w:tc>
        <w:tc>
          <w:tcPr>
            <w:tcW w:w="0" w:type="auto"/>
          </w:tcPr>
          <w:p w14:paraId="79286CFD" w14:textId="77777777" w:rsidR="00F75791" w:rsidRDefault="00000000">
            <w:pPr>
              <w:jc w:val="center"/>
            </w:pPr>
            <w:proofErr w:type="spellStart"/>
            <w:r>
              <w:t>Mengakses</w:t>
            </w:r>
            <w:proofErr w:type="spellEnd"/>
            <w:r>
              <w:t xml:space="preserve"> audit trail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kepatuhan</w:t>
            </w:r>
            <w:proofErr w:type="spellEnd"/>
          </w:p>
        </w:tc>
        <w:tc>
          <w:tcPr>
            <w:tcW w:w="0" w:type="auto"/>
          </w:tcPr>
          <w:p w14:paraId="1EEA26F0" w14:textId="77777777" w:rsidR="00F75791" w:rsidRDefault="00000000">
            <w:pPr>
              <w:jc w:val="center"/>
            </w:pPr>
            <w:r>
              <w:t>Read-only user</w:t>
            </w:r>
          </w:p>
        </w:tc>
      </w:tr>
    </w:tbl>
    <w:p w14:paraId="377F2F2F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>3.5 Key Performance Indicators (KPI)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0"/>
        <w:gridCol w:w="2549"/>
        <w:gridCol w:w="4823"/>
      </w:tblGrid>
      <w:tr w:rsidR="00F75791" w14:paraId="336A18AA" w14:textId="77777777">
        <w:tc>
          <w:tcPr>
            <w:tcW w:w="0" w:type="auto"/>
          </w:tcPr>
          <w:p w14:paraId="2541E82E" w14:textId="77777777" w:rsidR="00F75791" w:rsidRDefault="00000000">
            <w:pPr>
              <w:jc w:val="center"/>
            </w:pPr>
            <w:r>
              <w:t>KPI</w:t>
            </w:r>
          </w:p>
        </w:tc>
        <w:tc>
          <w:tcPr>
            <w:tcW w:w="0" w:type="auto"/>
          </w:tcPr>
          <w:p w14:paraId="6C74F8D6" w14:textId="77777777" w:rsidR="00F75791" w:rsidRDefault="00000000">
            <w:pPr>
              <w:jc w:val="center"/>
            </w:pPr>
            <w:r>
              <w:t>Target</w:t>
            </w:r>
          </w:p>
        </w:tc>
        <w:tc>
          <w:tcPr>
            <w:tcW w:w="0" w:type="auto"/>
          </w:tcPr>
          <w:p w14:paraId="5E7B188F" w14:textId="77777777" w:rsidR="00F75791" w:rsidRDefault="00000000">
            <w:pPr>
              <w:jc w:val="center"/>
            </w:pPr>
            <w:r>
              <w:t xml:space="preserve">Metode </w:t>
            </w:r>
            <w:proofErr w:type="spellStart"/>
            <w:r>
              <w:t>Pengukuran</w:t>
            </w:r>
            <w:proofErr w:type="spellEnd"/>
          </w:p>
        </w:tc>
      </w:tr>
      <w:tr w:rsidR="00F75791" w14:paraId="269FB71F" w14:textId="77777777">
        <w:tc>
          <w:tcPr>
            <w:tcW w:w="0" w:type="auto"/>
          </w:tcPr>
          <w:p w14:paraId="08410F1F" w14:textId="77777777" w:rsidR="00F75791" w:rsidRDefault="00000000">
            <w:pPr>
              <w:jc w:val="center"/>
            </w:pPr>
            <w:r>
              <w:rPr>
                <w:i/>
              </w:rPr>
              <w:t>Contract Cycle Time</w:t>
            </w:r>
          </w:p>
        </w:tc>
        <w:tc>
          <w:tcPr>
            <w:tcW w:w="0" w:type="auto"/>
          </w:tcPr>
          <w:p w14:paraId="42EDD82D" w14:textId="77777777" w:rsidR="00F75791" w:rsidRDefault="00000000">
            <w:pPr>
              <w:jc w:val="center"/>
            </w:pPr>
            <w:r>
              <w:t xml:space="preserve">≤ 3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</w:p>
        </w:tc>
        <w:tc>
          <w:tcPr>
            <w:tcW w:w="0" w:type="auto"/>
          </w:tcPr>
          <w:p w14:paraId="398B0DDD" w14:textId="77777777" w:rsidR="00F75791" w:rsidRDefault="00000000">
            <w:pPr>
              <w:jc w:val="center"/>
            </w:pPr>
            <w:r>
              <w:t xml:space="preserve">Rata-rata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final</w:t>
            </w:r>
          </w:p>
        </w:tc>
      </w:tr>
      <w:tr w:rsidR="00F75791" w14:paraId="2F3B1758" w14:textId="77777777">
        <w:tc>
          <w:tcPr>
            <w:tcW w:w="0" w:type="auto"/>
          </w:tcPr>
          <w:p w14:paraId="5840DFF3" w14:textId="77777777" w:rsidR="00F75791" w:rsidRDefault="00000000">
            <w:pPr>
              <w:jc w:val="center"/>
            </w:pPr>
            <w:r>
              <w:rPr>
                <w:i/>
              </w:rPr>
              <w:t>Approval Efficiency</w:t>
            </w:r>
          </w:p>
        </w:tc>
        <w:tc>
          <w:tcPr>
            <w:tcW w:w="0" w:type="auto"/>
          </w:tcPr>
          <w:p w14:paraId="4BDC5640" w14:textId="77777777" w:rsidR="00F75791" w:rsidRDefault="00000000">
            <w:pPr>
              <w:jc w:val="center"/>
            </w:pPr>
            <w:r>
              <w:t xml:space="preserve">≥ 80% </w:t>
            </w:r>
            <w:proofErr w:type="spellStart"/>
            <w:r>
              <w:t>disetujui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24 jam</w:t>
            </w:r>
          </w:p>
        </w:tc>
        <w:tc>
          <w:tcPr>
            <w:tcW w:w="0" w:type="auto"/>
          </w:tcPr>
          <w:p w14:paraId="5EE5C172" w14:textId="77777777" w:rsidR="00F75791" w:rsidRDefault="00000000">
            <w:pPr>
              <w:jc w:val="center"/>
            </w:pPr>
            <w:proofErr w:type="spellStart"/>
            <w:r>
              <w:t>Persentase</w:t>
            </w:r>
            <w:proofErr w:type="spellEnd"/>
            <w:r>
              <w:t xml:space="preserve"> approval yang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1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</w:p>
        </w:tc>
      </w:tr>
      <w:tr w:rsidR="00F75791" w14:paraId="0713F961" w14:textId="77777777">
        <w:tc>
          <w:tcPr>
            <w:tcW w:w="0" w:type="auto"/>
          </w:tcPr>
          <w:p w14:paraId="08FB5826" w14:textId="77777777" w:rsidR="00F75791" w:rsidRDefault="00000000">
            <w:pPr>
              <w:jc w:val="center"/>
            </w:pPr>
            <w:r>
              <w:rPr>
                <w:i/>
              </w:rPr>
              <w:t>Compliance Rate</w:t>
            </w:r>
          </w:p>
        </w:tc>
        <w:tc>
          <w:tcPr>
            <w:tcW w:w="0" w:type="auto"/>
          </w:tcPr>
          <w:p w14:paraId="2D7160BB" w14:textId="77777777" w:rsidR="00F75791" w:rsidRDefault="00000000">
            <w:pPr>
              <w:jc w:val="center"/>
            </w:pPr>
            <w:r>
              <w:t>100%</w:t>
            </w:r>
          </w:p>
        </w:tc>
        <w:tc>
          <w:tcPr>
            <w:tcW w:w="0" w:type="auto"/>
          </w:tcPr>
          <w:p w14:paraId="71989EE0" w14:textId="77777777" w:rsidR="00F75791" w:rsidRDefault="00000000">
            <w:pPr>
              <w:jc w:val="center"/>
            </w:pPr>
            <w:proofErr w:type="spellStart"/>
            <w:r>
              <w:t>Proporsi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yang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approval </w:t>
            </w:r>
            <w:proofErr w:type="spellStart"/>
            <w:r>
              <w:t>lengkap</w:t>
            </w:r>
            <w:proofErr w:type="spellEnd"/>
          </w:p>
        </w:tc>
      </w:tr>
      <w:tr w:rsidR="00F75791" w14:paraId="2F1E7B96" w14:textId="77777777">
        <w:tc>
          <w:tcPr>
            <w:tcW w:w="0" w:type="auto"/>
          </w:tcPr>
          <w:p w14:paraId="2452B769" w14:textId="77777777" w:rsidR="00F75791" w:rsidRDefault="00000000">
            <w:pPr>
              <w:jc w:val="center"/>
            </w:pPr>
            <w:r>
              <w:rPr>
                <w:i/>
              </w:rPr>
              <w:t>On-time Renewal</w:t>
            </w:r>
          </w:p>
        </w:tc>
        <w:tc>
          <w:tcPr>
            <w:tcW w:w="0" w:type="auto"/>
          </w:tcPr>
          <w:p w14:paraId="14530154" w14:textId="77777777" w:rsidR="00F75791" w:rsidRDefault="00000000">
            <w:pPr>
              <w:jc w:val="center"/>
            </w:pPr>
            <w:r>
              <w:t>≥ 95%</w:t>
            </w:r>
          </w:p>
        </w:tc>
        <w:tc>
          <w:tcPr>
            <w:tcW w:w="0" w:type="auto"/>
          </w:tcPr>
          <w:p w14:paraId="4F66A03F" w14:textId="77777777" w:rsidR="00F75791" w:rsidRDefault="00000000">
            <w:pPr>
              <w:jc w:val="center"/>
            </w:pPr>
            <w:proofErr w:type="spellStart"/>
            <w:r>
              <w:t>Kontrak</w:t>
            </w:r>
            <w:proofErr w:type="spellEnd"/>
            <w:r>
              <w:t xml:space="preserve"> yang </w:t>
            </w:r>
            <w:proofErr w:type="spellStart"/>
            <w:r>
              <w:t>diperpanjang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masa </w:t>
            </w: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habis</w:t>
            </w:r>
            <w:proofErr w:type="spellEnd"/>
          </w:p>
        </w:tc>
      </w:tr>
      <w:tr w:rsidR="00F75791" w14:paraId="4CB790A6" w14:textId="77777777">
        <w:tc>
          <w:tcPr>
            <w:tcW w:w="0" w:type="auto"/>
          </w:tcPr>
          <w:p w14:paraId="3F77F625" w14:textId="77777777" w:rsidR="00F75791" w:rsidRDefault="00000000">
            <w:pPr>
              <w:jc w:val="center"/>
            </w:pPr>
            <w:r>
              <w:rPr>
                <w:i/>
              </w:rPr>
              <w:t>Digital Adoption</w:t>
            </w:r>
          </w:p>
        </w:tc>
        <w:tc>
          <w:tcPr>
            <w:tcW w:w="0" w:type="auto"/>
          </w:tcPr>
          <w:p w14:paraId="782ABC4F" w14:textId="77777777" w:rsidR="00F75791" w:rsidRDefault="00000000">
            <w:pPr>
              <w:jc w:val="center"/>
            </w:pPr>
            <w:r>
              <w:t>≥ 90%</w:t>
            </w:r>
          </w:p>
        </w:tc>
        <w:tc>
          <w:tcPr>
            <w:tcW w:w="0" w:type="auto"/>
          </w:tcPr>
          <w:p w14:paraId="1A871EDC" w14:textId="77777777" w:rsidR="00F75791" w:rsidRDefault="00000000">
            <w:pPr>
              <w:jc w:val="center"/>
            </w:pPr>
            <w:proofErr w:type="spellStart"/>
            <w:r>
              <w:t>Persentase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digital</w:t>
            </w:r>
          </w:p>
        </w:tc>
      </w:tr>
      <w:tr w:rsidR="00F75791" w14:paraId="4B29A348" w14:textId="77777777">
        <w:tc>
          <w:tcPr>
            <w:tcW w:w="0" w:type="auto"/>
          </w:tcPr>
          <w:p w14:paraId="39350905" w14:textId="77777777" w:rsidR="00F75791" w:rsidRDefault="00000000">
            <w:pPr>
              <w:jc w:val="center"/>
            </w:pPr>
            <w:r>
              <w:rPr>
                <w:i/>
              </w:rPr>
              <w:t>Audit Readiness</w:t>
            </w:r>
          </w:p>
        </w:tc>
        <w:tc>
          <w:tcPr>
            <w:tcW w:w="0" w:type="auto"/>
          </w:tcPr>
          <w:p w14:paraId="42A7E10E" w14:textId="77777777" w:rsidR="00F75791" w:rsidRDefault="00000000">
            <w:pPr>
              <w:jc w:val="center"/>
            </w:pPr>
            <w:r>
              <w:t>100%</w:t>
            </w:r>
          </w:p>
        </w:tc>
        <w:tc>
          <w:tcPr>
            <w:tcW w:w="0" w:type="auto"/>
          </w:tcPr>
          <w:p w14:paraId="3D71A091" w14:textId="77777777" w:rsidR="00F75791" w:rsidRDefault="00000000">
            <w:pPr>
              <w:jc w:val="center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audit trail </w:t>
            </w:r>
            <w:proofErr w:type="spellStart"/>
            <w:r>
              <w:t>lengkap</w:t>
            </w:r>
            <w:proofErr w:type="spellEnd"/>
          </w:p>
        </w:tc>
      </w:tr>
    </w:tbl>
    <w:p w14:paraId="1769DB5F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3.6 Risiko &amp; </w:t>
      </w:r>
      <w:proofErr w:type="spellStart"/>
      <w:r>
        <w:rPr>
          <w:b w:val="0"/>
        </w:rPr>
        <w:t>Asumsi</w:t>
      </w:r>
      <w:proofErr w:type="spellEnd"/>
    </w:p>
    <w:p w14:paraId="531199A9" w14:textId="77777777" w:rsidR="00F75791" w:rsidRDefault="00000000">
      <w:r>
        <w:rPr>
          <w:b/>
        </w:rPr>
        <w:t>Risiko Utama.</w:t>
      </w:r>
    </w:p>
    <w:p w14:paraId="6540D38A" w14:textId="77777777" w:rsidR="00F75791" w:rsidRDefault="00000000">
      <w:pPr>
        <w:numPr>
          <w:ilvl w:val="0"/>
          <w:numId w:val="1"/>
        </w:numPr>
      </w:pPr>
      <w:r>
        <w:rPr>
          <w:b/>
        </w:rPr>
        <w:t>R1:</w:t>
      </w:r>
      <w:r>
        <w:t xml:space="preserve">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manual </w:t>
      </w:r>
      <w:proofErr w:type="spellStart"/>
      <w:r>
        <w:t>ke</w:t>
      </w:r>
      <w:proofErr w:type="spellEnd"/>
      <w:r>
        <w:t xml:space="preserve"> digital → </w:t>
      </w:r>
      <w:proofErr w:type="spellStart"/>
      <w:r>
        <w:rPr>
          <w:b/>
        </w:rPr>
        <w:t>Mitigasi</w:t>
      </w:r>
      <w:proofErr w:type="spellEnd"/>
      <w:r>
        <w:rPr>
          <w:b/>
        </w:rPr>
        <w:t>:</w:t>
      </w:r>
      <w:r>
        <w:t xml:space="preserve"> Program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 dan </w:t>
      </w:r>
      <w:r>
        <w:rPr>
          <w:i/>
        </w:rPr>
        <w:t>change management</w:t>
      </w:r>
    </w:p>
    <w:p w14:paraId="03004B99" w14:textId="77777777" w:rsidR="00F75791" w:rsidRDefault="00000000">
      <w:pPr>
        <w:numPr>
          <w:ilvl w:val="0"/>
          <w:numId w:val="1"/>
        </w:numPr>
      </w:pPr>
      <w:r>
        <w:rPr>
          <w:b/>
        </w:rPr>
        <w:t>R2:</w:t>
      </w:r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existing → </w:t>
      </w:r>
      <w:proofErr w:type="spellStart"/>
      <w:r>
        <w:rPr>
          <w:b/>
        </w:rPr>
        <w:t>Mitigasi</w:t>
      </w:r>
      <w:proofErr w:type="spellEnd"/>
      <w:r>
        <w:rPr>
          <w:b/>
        </w:rPr>
        <w:t>:</w:t>
      </w:r>
      <w:r>
        <w:t xml:space="preserve"> POC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penuh</w:t>
      </w:r>
      <w:proofErr w:type="spellEnd"/>
    </w:p>
    <w:p w14:paraId="3D60E6BA" w14:textId="77777777" w:rsidR="00F75791" w:rsidRDefault="00000000">
      <w:pPr>
        <w:numPr>
          <w:ilvl w:val="0"/>
          <w:numId w:val="1"/>
        </w:numPr>
      </w:pPr>
      <w:r>
        <w:rPr>
          <w:b/>
        </w:rPr>
        <w:t>R3:</w:t>
      </w:r>
      <w:r>
        <w:t xml:space="preserve"> Risiko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→ </w:t>
      </w:r>
      <w:proofErr w:type="spellStart"/>
      <w:r>
        <w:rPr>
          <w:b/>
        </w:rPr>
        <w:t>Mitigasi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Enkripsi</w:t>
      </w:r>
      <w:proofErr w:type="spellEnd"/>
      <w:r>
        <w:t xml:space="preserve"> end-to-end, RBAC, logging </w:t>
      </w:r>
      <w:proofErr w:type="spellStart"/>
      <w:r>
        <w:t>ketat</w:t>
      </w:r>
      <w:proofErr w:type="spellEnd"/>
    </w:p>
    <w:p w14:paraId="4980459D" w14:textId="77777777" w:rsidR="00F75791" w:rsidRDefault="00000000">
      <w:proofErr w:type="spellStart"/>
      <w:r>
        <w:rPr>
          <w:b/>
        </w:rPr>
        <w:t>Asumsi</w:t>
      </w:r>
      <w:proofErr w:type="spellEnd"/>
      <w:r>
        <w:rPr>
          <w:b/>
        </w:rPr>
        <w:t xml:space="preserve"> Dasar.</w:t>
      </w:r>
    </w:p>
    <w:p w14:paraId="58FB72EC" w14:textId="77777777" w:rsidR="00F75791" w:rsidRDefault="00000000">
      <w:pPr>
        <w:numPr>
          <w:ilvl w:val="0"/>
          <w:numId w:val="1"/>
        </w:numPr>
      </w:pPr>
      <w:r>
        <w:t xml:space="preserve">A1: </w:t>
      </w:r>
      <w:proofErr w:type="spellStart"/>
      <w:r>
        <w:t>Infrastruktur</w:t>
      </w:r>
      <w:proofErr w:type="spellEnd"/>
      <w:r>
        <w:t xml:space="preserve"> IT yang </w:t>
      </w:r>
      <w:proofErr w:type="spellStart"/>
      <w:r>
        <w:t>memadai</w:t>
      </w:r>
      <w:proofErr w:type="spellEnd"/>
      <w:r>
        <w:t xml:space="preserve"> (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stabil</w:t>
      </w:r>
      <w:proofErr w:type="spellEnd"/>
      <w:r>
        <w:t xml:space="preserve">) </w:t>
      </w:r>
      <w:proofErr w:type="spellStart"/>
      <w:r>
        <w:t>tersedia</w:t>
      </w:r>
      <w:proofErr w:type="spellEnd"/>
    </w:p>
    <w:p w14:paraId="4174AE3D" w14:textId="77777777" w:rsidR="00F75791" w:rsidRDefault="00000000">
      <w:pPr>
        <w:numPr>
          <w:ilvl w:val="0"/>
          <w:numId w:val="1"/>
        </w:numPr>
      </w:pPr>
      <w:r>
        <w:t xml:space="preserve">A2: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elektronik</w:t>
      </w:r>
      <w:proofErr w:type="spellEnd"/>
    </w:p>
    <w:p w14:paraId="344D2038" w14:textId="77777777" w:rsidR="00F75791" w:rsidRDefault="00000000">
      <w:pPr>
        <w:numPr>
          <w:ilvl w:val="0"/>
          <w:numId w:val="1"/>
        </w:numPr>
      </w:pPr>
      <w:r>
        <w:t xml:space="preserve">A3: Tim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yang </w:t>
      </w:r>
      <w:proofErr w:type="spellStart"/>
      <w:r>
        <w:t>memadai</w:t>
      </w:r>
      <w:proofErr w:type="spellEnd"/>
    </w:p>
    <w:p w14:paraId="0DD9D7D1" w14:textId="77777777" w:rsidR="00F75791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lastRenderedPageBreak/>
        <w:t>4. System Requirement / Functional Requirement (FRD)</w:t>
      </w:r>
    </w:p>
    <w:p w14:paraId="79392DBC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>4.1 Functional Requirements by Module</w:t>
      </w:r>
    </w:p>
    <w:p w14:paraId="219C8A12" w14:textId="77777777" w:rsidR="00F75791" w:rsidRDefault="00000000"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CLM yang </w:t>
      </w:r>
      <w:proofErr w:type="spellStart"/>
      <w:r>
        <w:t>umum</w:t>
      </w:r>
      <w:proofErr w:type="spellEnd"/>
      <w:r>
        <w:t xml:space="preserve"> di </w:t>
      </w:r>
      <w:proofErr w:type="spellStart"/>
      <w:r>
        <w:t>industri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10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 repository, authoring, clause library, redlining &amp; review, e-signature, tracking, security, insights, integrations, dan AI.</w:t>
      </w:r>
    </w:p>
    <w:p w14:paraId="0D69A949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 xml:space="preserve">Modul 1: </w:t>
      </w:r>
      <w:proofErr w:type="spellStart"/>
      <w:r>
        <w:rPr>
          <w:b w:val="0"/>
        </w:rPr>
        <w:t>Manajemen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Kontrak</w:t>
      </w:r>
      <w:proofErr w:type="spellEnd"/>
      <w:r>
        <w:rPr>
          <w:b w:val="0"/>
        </w:rPr>
        <w:t xml:space="preserve"> (Contract Management)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"/>
        <w:gridCol w:w="1817"/>
        <w:gridCol w:w="971"/>
        <w:gridCol w:w="5561"/>
      </w:tblGrid>
      <w:tr w:rsidR="00F75791" w14:paraId="5005DB2B" w14:textId="77777777">
        <w:tc>
          <w:tcPr>
            <w:tcW w:w="0" w:type="auto"/>
          </w:tcPr>
          <w:p w14:paraId="299019B5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1836F379" w14:textId="77777777" w:rsidR="00F75791" w:rsidRDefault="00000000">
            <w:pPr>
              <w:jc w:val="center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</w:p>
        </w:tc>
        <w:tc>
          <w:tcPr>
            <w:tcW w:w="0" w:type="auto"/>
          </w:tcPr>
          <w:p w14:paraId="0F271DB6" w14:textId="77777777" w:rsidR="00F75791" w:rsidRDefault="00000000">
            <w:pPr>
              <w:jc w:val="center"/>
            </w:pPr>
            <w:proofErr w:type="spellStart"/>
            <w:r>
              <w:t>Prioritas</w:t>
            </w:r>
            <w:proofErr w:type="spellEnd"/>
          </w:p>
        </w:tc>
        <w:tc>
          <w:tcPr>
            <w:tcW w:w="0" w:type="auto"/>
          </w:tcPr>
          <w:p w14:paraId="6AAB7DCC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</w:tr>
      <w:tr w:rsidR="00F75791" w14:paraId="24763F5B" w14:textId="77777777">
        <w:tc>
          <w:tcPr>
            <w:tcW w:w="0" w:type="auto"/>
          </w:tcPr>
          <w:p w14:paraId="0BB5D538" w14:textId="77777777" w:rsidR="00F75791" w:rsidRDefault="00000000">
            <w:pPr>
              <w:jc w:val="center"/>
            </w:pPr>
            <w:r>
              <w:t>FR-CM-01</w:t>
            </w:r>
          </w:p>
        </w:tc>
        <w:tc>
          <w:tcPr>
            <w:tcW w:w="0" w:type="auto"/>
          </w:tcPr>
          <w:p w14:paraId="59C17B97" w14:textId="77777777" w:rsidR="00F75791" w:rsidRDefault="00000000">
            <w:pPr>
              <w:jc w:val="center"/>
            </w:pP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  <w:tc>
          <w:tcPr>
            <w:tcW w:w="0" w:type="auto"/>
          </w:tcPr>
          <w:p w14:paraId="6EAF3D2C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53CAC1B6" w14:textId="77777777" w:rsidR="00F75791" w:rsidRDefault="00000000">
            <w:pPr>
              <w:jc w:val="center"/>
            </w:pP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template </w:t>
            </w:r>
            <w:proofErr w:type="spellStart"/>
            <w:r>
              <w:t>atau</w:t>
            </w:r>
            <w:proofErr w:type="spellEnd"/>
            <w:r>
              <w:t xml:space="preserve"> upload </w:t>
            </w:r>
            <w:proofErr w:type="spellStart"/>
            <w:r>
              <w:t>dokumen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</w:p>
        </w:tc>
      </w:tr>
      <w:tr w:rsidR="00F75791" w14:paraId="23E4ACD4" w14:textId="77777777">
        <w:tc>
          <w:tcPr>
            <w:tcW w:w="0" w:type="auto"/>
          </w:tcPr>
          <w:p w14:paraId="67695089" w14:textId="77777777" w:rsidR="00F75791" w:rsidRDefault="00000000">
            <w:pPr>
              <w:jc w:val="center"/>
            </w:pPr>
            <w:r>
              <w:t>FR-CM-02</w:t>
            </w:r>
          </w:p>
        </w:tc>
        <w:tc>
          <w:tcPr>
            <w:tcW w:w="0" w:type="auto"/>
          </w:tcPr>
          <w:p w14:paraId="4E4386BD" w14:textId="77777777" w:rsidR="00F75791" w:rsidRDefault="00000000">
            <w:pPr>
              <w:jc w:val="center"/>
            </w:pPr>
            <w:r>
              <w:t xml:space="preserve">Template </w:t>
            </w:r>
            <w:proofErr w:type="spellStart"/>
            <w:r>
              <w:t>Kontrak</w:t>
            </w:r>
            <w:proofErr w:type="spellEnd"/>
          </w:p>
        </w:tc>
        <w:tc>
          <w:tcPr>
            <w:tcW w:w="0" w:type="auto"/>
          </w:tcPr>
          <w:p w14:paraId="0F94DAE1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5C9D9186" w14:textId="77777777" w:rsidR="00F75791" w:rsidRDefault="00000000">
            <w:pPr>
              <w:jc w:val="center"/>
            </w:pPr>
            <w:proofErr w:type="spellStart"/>
            <w:r>
              <w:t>Sediakan</w:t>
            </w:r>
            <w:proofErr w:type="spellEnd"/>
            <w:r>
              <w:t xml:space="preserve"> template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dikustomisasi</w:t>
            </w:r>
            <w:proofErr w:type="spellEnd"/>
            <w:r>
              <w:t xml:space="preserve"> per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(</w:t>
            </w:r>
            <w:proofErr w:type="spellStart"/>
            <w:r>
              <w:t>karyawan</w:t>
            </w:r>
            <w:proofErr w:type="spellEnd"/>
            <w:r>
              <w:t xml:space="preserve">, vendor, sales,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</w:tr>
      <w:tr w:rsidR="00F75791" w14:paraId="47E4DA64" w14:textId="77777777">
        <w:tc>
          <w:tcPr>
            <w:tcW w:w="0" w:type="auto"/>
          </w:tcPr>
          <w:p w14:paraId="16C7111E" w14:textId="77777777" w:rsidR="00F75791" w:rsidRDefault="00000000">
            <w:pPr>
              <w:jc w:val="center"/>
            </w:pPr>
            <w:r>
              <w:t>FR-CM-03</w:t>
            </w:r>
          </w:p>
        </w:tc>
        <w:tc>
          <w:tcPr>
            <w:tcW w:w="0" w:type="auto"/>
          </w:tcPr>
          <w:p w14:paraId="6DE8660A" w14:textId="77777777" w:rsidR="00F75791" w:rsidRDefault="00000000">
            <w:pPr>
              <w:jc w:val="center"/>
            </w:pPr>
            <w:r>
              <w:t>Clause Library</w:t>
            </w:r>
          </w:p>
        </w:tc>
        <w:tc>
          <w:tcPr>
            <w:tcW w:w="0" w:type="auto"/>
          </w:tcPr>
          <w:p w14:paraId="079F8C0A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0ECC1F99" w14:textId="77777777" w:rsidR="00F75791" w:rsidRDefault="00000000">
            <w:pPr>
              <w:jc w:val="center"/>
            </w:pPr>
            <w:r>
              <w:t xml:space="preserve">Library </w:t>
            </w:r>
            <w:proofErr w:type="spellStart"/>
            <w:r>
              <w:t>klausul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</w:p>
        </w:tc>
      </w:tr>
      <w:tr w:rsidR="00F75791" w14:paraId="596863F6" w14:textId="77777777">
        <w:tc>
          <w:tcPr>
            <w:tcW w:w="0" w:type="auto"/>
          </w:tcPr>
          <w:p w14:paraId="319B15CE" w14:textId="77777777" w:rsidR="00F75791" w:rsidRDefault="00000000">
            <w:pPr>
              <w:jc w:val="center"/>
            </w:pPr>
            <w:r>
              <w:t>FR-CM-04</w:t>
            </w:r>
          </w:p>
        </w:tc>
        <w:tc>
          <w:tcPr>
            <w:tcW w:w="0" w:type="auto"/>
          </w:tcPr>
          <w:p w14:paraId="25A053C2" w14:textId="77777777" w:rsidR="00F75791" w:rsidRDefault="00000000">
            <w:pPr>
              <w:jc w:val="center"/>
            </w:pPr>
            <w:r>
              <w:t xml:space="preserve">Versioning </w:t>
            </w:r>
            <w:proofErr w:type="spellStart"/>
            <w:r>
              <w:t>Dokumen</w:t>
            </w:r>
            <w:proofErr w:type="spellEnd"/>
          </w:p>
        </w:tc>
        <w:tc>
          <w:tcPr>
            <w:tcW w:w="0" w:type="auto"/>
          </w:tcPr>
          <w:p w14:paraId="12B9FDBD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04480159" w14:textId="77777777" w:rsidR="00F75791" w:rsidRDefault="00000000">
            <w:pPr>
              <w:jc w:val="center"/>
            </w:pP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dan </w:t>
            </w:r>
            <w:proofErr w:type="spellStart"/>
            <w:r>
              <w:t>bandingkan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</w:p>
        </w:tc>
      </w:tr>
      <w:tr w:rsidR="00F75791" w14:paraId="7F0CF7EF" w14:textId="77777777">
        <w:tc>
          <w:tcPr>
            <w:tcW w:w="0" w:type="auto"/>
          </w:tcPr>
          <w:p w14:paraId="14CFA9CA" w14:textId="77777777" w:rsidR="00F75791" w:rsidRDefault="00000000">
            <w:pPr>
              <w:jc w:val="center"/>
            </w:pPr>
            <w:r>
              <w:t>FR-CM-05</w:t>
            </w:r>
          </w:p>
        </w:tc>
        <w:tc>
          <w:tcPr>
            <w:tcW w:w="0" w:type="auto"/>
          </w:tcPr>
          <w:p w14:paraId="7DB1608D" w14:textId="77777777" w:rsidR="00F75791" w:rsidRDefault="00000000">
            <w:pPr>
              <w:jc w:val="center"/>
            </w:pPr>
            <w:r>
              <w:t xml:space="preserve">Metadata </w:t>
            </w:r>
            <w:proofErr w:type="spellStart"/>
            <w:r>
              <w:t>Kontrak</w:t>
            </w:r>
            <w:proofErr w:type="spellEnd"/>
          </w:p>
        </w:tc>
        <w:tc>
          <w:tcPr>
            <w:tcW w:w="0" w:type="auto"/>
          </w:tcPr>
          <w:p w14:paraId="18D20DF1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4D6D8ED2" w14:textId="77777777" w:rsidR="00F75791" w:rsidRDefault="00000000">
            <w:pPr>
              <w:jc w:val="center"/>
            </w:pP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metadata: </w:t>
            </w:r>
            <w:proofErr w:type="spellStart"/>
            <w:r>
              <w:t>judul</w:t>
            </w:r>
            <w:proofErr w:type="spellEnd"/>
            <w:r>
              <w:t xml:space="preserve">,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mulai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berakhir</w:t>
            </w:r>
            <w:proofErr w:type="spellEnd"/>
          </w:p>
        </w:tc>
      </w:tr>
      <w:tr w:rsidR="00F75791" w14:paraId="4DCA8D17" w14:textId="77777777">
        <w:tc>
          <w:tcPr>
            <w:tcW w:w="0" w:type="auto"/>
          </w:tcPr>
          <w:p w14:paraId="2F909060" w14:textId="77777777" w:rsidR="00F75791" w:rsidRDefault="00000000">
            <w:pPr>
              <w:jc w:val="center"/>
            </w:pPr>
            <w:r>
              <w:t>FR-CM-06</w:t>
            </w:r>
          </w:p>
        </w:tc>
        <w:tc>
          <w:tcPr>
            <w:tcW w:w="0" w:type="auto"/>
          </w:tcPr>
          <w:p w14:paraId="57FF72CA" w14:textId="77777777" w:rsidR="00F75791" w:rsidRDefault="00000000">
            <w:pPr>
              <w:jc w:val="center"/>
            </w:pPr>
            <w:proofErr w:type="spellStart"/>
            <w:r>
              <w:t>Klasifikasi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  <w:tc>
          <w:tcPr>
            <w:tcW w:w="0" w:type="auto"/>
          </w:tcPr>
          <w:p w14:paraId="7DE386E5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1CBB0564" w14:textId="77777777" w:rsidR="00F75791" w:rsidRDefault="00000000">
            <w:pPr>
              <w:jc w:val="center"/>
            </w:pPr>
            <w:proofErr w:type="spellStart"/>
            <w:r>
              <w:t>Kategorisasi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, </w:t>
            </w:r>
            <w:proofErr w:type="spellStart"/>
            <w:r>
              <w:t>departemen</w:t>
            </w:r>
            <w:proofErr w:type="spellEnd"/>
            <w:r>
              <w:t xml:space="preserve">, status, </w:t>
            </w:r>
            <w:proofErr w:type="spellStart"/>
            <w:r>
              <w:t>risiko</w:t>
            </w:r>
            <w:proofErr w:type="spellEnd"/>
          </w:p>
        </w:tc>
      </w:tr>
      <w:tr w:rsidR="00F75791" w14:paraId="4239C243" w14:textId="77777777">
        <w:tc>
          <w:tcPr>
            <w:tcW w:w="0" w:type="auto"/>
          </w:tcPr>
          <w:p w14:paraId="6E939B4C" w14:textId="77777777" w:rsidR="00F75791" w:rsidRDefault="00000000">
            <w:pPr>
              <w:jc w:val="center"/>
            </w:pPr>
            <w:r>
              <w:t>FR-CM-07</w:t>
            </w:r>
          </w:p>
        </w:tc>
        <w:tc>
          <w:tcPr>
            <w:tcW w:w="0" w:type="auto"/>
          </w:tcPr>
          <w:p w14:paraId="2FB99AB0" w14:textId="77777777" w:rsidR="00F75791" w:rsidRDefault="00000000">
            <w:pPr>
              <w:jc w:val="center"/>
            </w:pPr>
            <w:proofErr w:type="spellStart"/>
            <w:r>
              <w:t>Pencarian</w:t>
            </w:r>
            <w:proofErr w:type="spellEnd"/>
            <w:r>
              <w:t xml:space="preserve"> &amp; Filter</w:t>
            </w:r>
          </w:p>
        </w:tc>
        <w:tc>
          <w:tcPr>
            <w:tcW w:w="0" w:type="auto"/>
          </w:tcPr>
          <w:p w14:paraId="7E7010F3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2C473144" w14:textId="77777777" w:rsidR="00F75791" w:rsidRDefault="00000000">
            <w:pPr>
              <w:jc w:val="center"/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dan filter multi-</w:t>
            </w:r>
            <w:proofErr w:type="spellStart"/>
            <w:r>
              <w:t>kriteria</w:t>
            </w:r>
            <w:proofErr w:type="spellEnd"/>
            <w:r>
              <w:t xml:space="preserve"> pada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repositori</w:t>
            </w:r>
            <w:proofErr w:type="spellEnd"/>
          </w:p>
        </w:tc>
      </w:tr>
      <w:tr w:rsidR="00F75791" w14:paraId="213A5B43" w14:textId="77777777">
        <w:tc>
          <w:tcPr>
            <w:tcW w:w="0" w:type="auto"/>
          </w:tcPr>
          <w:p w14:paraId="3CDE65E6" w14:textId="77777777" w:rsidR="00F75791" w:rsidRDefault="00000000">
            <w:pPr>
              <w:jc w:val="center"/>
            </w:pPr>
            <w:r>
              <w:t>FR-CM-08</w:t>
            </w:r>
          </w:p>
        </w:tc>
        <w:tc>
          <w:tcPr>
            <w:tcW w:w="0" w:type="auto"/>
          </w:tcPr>
          <w:p w14:paraId="3AF7EF10" w14:textId="77777777" w:rsidR="00F75791" w:rsidRDefault="00000000">
            <w:pPr>
              <w:jc w:val="center"/>
            </w:pPr>
            <w:r>
              <w:t>Redlining</w:t>
            </w:r>
          </w:p>
        </w:tc>
        <w:tc>
          <w:tcPr>
            <w:tcW w:w="0" w:type="auto"/>
          </w:tcPr>
          <w:p w14:paraId="549B0FBA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5BB74762" w14:textId="77777777" w:rsidR="00F75791" w:rsidRDefault="00000000">
            <w:pPr>
              <w:jc w:val="center"/>
            </w:pPr>
            <w:r>
              <w:t xml:space="preserve">Fitur </w:t>
            </w:r>
            <w:proofErr w:type="spellStart"/>
            <w:r>
              <w:t>menandai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pada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</w:tr>
    </w:tbl>
    <w:p w14:paraId="56CBD8F4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 xml:space="preserve">Modul 2: Alur </w:t>
      </w:r>
      <w:proofErr w:type="spellStart"/>
      <w:r>
        <w:rPr>
          <w:b w:val="0"/>
        </w:rPr>
        <w:t>Persetujuan</w:t>
      </w:r>
      <w:proofErr w:type="spellEnd"/>
      <w:r>
        <w:rPr>
          <w:b w:val="0"/>
        </w:rPr>
        <w:t xml:space="preserve"> &amp; Workflow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"/>
        <w:gridCol w:w="2365"/>
        <w:gridCol w:w="971"/>
        <w:gridCol w:w="5088"/>
      </w:tblGrid>
      <w:tr w:rsidR="00F75791" w14:paraId="7A366568" w14:textId="77777777">
        <w:tc>
          <w:tcPr>
            <w:tcW w:w="0" w:type="auto"/>
          </w:tcPr>
          <w:p w14:paraId="654EEAA5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1F8CAC43" w14:textId="77777777" w:rsidR="00F75791" w:rsidRDefault="00000000">
            <w:pPr>
              <w:jc w:val="center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</w:p>
        </w:tc>
        <w:tc>
          <w:tcPr>
            <w:tcW w:w="0" w:type="auto"/>
          </w:tcPr>
          <w:p w14:paraId="72B94487" w14:textId="77777777" w:rsidR="00F75791" w:rsidRDefault="00000000">
            <w:pPr>
              <w:jc w:val="center"/>
            </w:pPr>
            <w:proofErr w:type="spellStart"/>
            <w:r>
              <w:t>Prioritas</w:t>
            </w:r>
            <w:proofErr w:type="spellEnd"/>
          </w:p>
        </w:tc>
        <w:tc>
          <w:tcPr>
            <w:tcW w:w="0" w:type="auto"/>
          </w:tcPr>
          <w:p w14:paraId="4886E61B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</w:tr>
      <w:tr w:rsidR="00F75791" w14:paraId="03A1458A" w14:textId="77777777">
        <w:tc>
          <w:tcPr>
            <w:tcW w:w="0" w:type="auto"/>
          </w:tcPr>
          <w:p w14:paraId="13DD518D" w14:textId="77777777" w:rsidR="00F75791" w:rsidRDefault="00000000">
            <w:pPr>
              <w:jc w:val="center"/>
            </w:pPr>
            <w:r>
              <w:t>FR-AP-01</w:t>
            </w:r>
          </w:p>
        </w:tc>
        <w:tc>
          <w:tcPr>
            <w:tcW w:w="0" w:type="auto"/>
          </w:tcPr>
          <w:p w14:paraId="2C8E50FC" w14:textId="77777777" w:rsidR="00F75791" w:rsidRDefault="00000000">
            <w:pPr>
              <w:jc w:val="center"/>
            </w:pPr>
            <w:r>
              <w:t>Approval Workflow Multi-Level</w:t>
            </w:r>
          </w:p>
        </w:tc>
        <w:tc>
          <w:tcPr>
            <w:tcW w:w="0" w:type="auto"/>
          </w:tcPr>
          <w:p w14:paraId="6AC5A750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3BB0AB1D" w14:textId="77777777" w:rsidR="00F75791" w:rsidRDefault="00000000">
            <w:pPr>
              <w:jc w:val="center"/>
            </w:pPr>
            <w:proofErr w:type="spellStart"/>
            <w:r>
              <w:t>Dukungan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berjenjang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kebijakan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</w:p>
        </w:tc>
      </w:tr>
      <w:tr w:rsidR="00F75791" w14:paraId="31997FBD" w14:textId="77777777">
        <w:tc>
          <w:tcPr>
            <w:tcW w:w="0" w:type="auto"/>
          </w:tcPr>
          <w:p w14:paraId="5CF575FB" w14:textId="77777777" w:rsidR="00F75791" w:rsidRDefault="00000000">
            <w:pPr>
              <w:jc w:val="center"/>
            </w:pPr>
            <w:r>
              <w:t>FR-AP-02</w:t>
            </w:r>
          </w:p>
        </w:tc>
        <w:tc>
          <w:tcPr>
            <w:tcW w:w="0" w:type="auto"/>
          </w:tcPr>
          <w:p w14:paraId="4FBBF686" w14:textId="77777777" w:rsidR="00F75791" w:rsidRDefault="00000000">
            <w:pPr>
              <w:jc w:val="center"/>
            </w:pPr>
            <w:r>
              <w:t>Workflow Customization</w:t>
            </w:r>
          </w:p>
        </w:tc>
        <w:tc>
          <w:tcPr>
            <w:tcW w:w="0" w:type="auto"/>
          </w:tcPr>
          <w:p w14:paraId="78ED526F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438071C6" w14:textId="77777777" w:rsidR="00F75791" w:rsidRDefault="00000000">
            <w:pPr>
              <w:jc w:val="center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mengonfigurasi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persetujuan</w:t>
            </w:r>
            <w:proofErr w:type="spellEnd"/>
            <w:r>
              <w:t xml:space="preserve"> per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</w:tr>
      <w:tr w:rsidR="00F75791" w14:paraId="01C11F27" w14:textId="77777777">
        <w:tc>
          <w:tcPr>
            <w:tcW w:w="0" w:type="auto"/>
          </w:tcPr>
          <w:p w14:paraId="68C64216" w14:textId="77777777" w:rsidR="00F75791" w:rsidRDefault="00000000">
            <w:pPr>
              <w:jc w:val="center"/>
            </w:pPr>
            <w:r>
              <w:t>FR-AP-03</w:t>
            </w:r>
          </w:p>
        </w:tc>
        <w:tc>
          <w:tcPr>
            <w:tcW w:w="0" w:type="auto"/>
          </w:tcPr>
          <w:p w14:paraId="18E22A53" w14:textId="77777777" w:rsidR="00F75791" w:rsidRDefault="00000000">
            <w:pPr>
              <w:jc w:val="center"/>
            </w:pPr>
            <w:r>
              <w:t>Parallel &amp; Sequential Approval</w:t>
            </w:r>
          </w:p>
        </w:tc>
        <w:tc>
          <w:tcPr>
            <w:tcW w:w="0" w:type="auto"/>
          </w:tcPr>
          <w:p w14:paraId="377E6DF2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084CB4CF" w14:textId="77777777" w:rsidR="00F75791" w:rsidRDefault="00000000">
            <w:pPr>
              <w:jc w:val="center"/>
            </w:pPr>
            <w:r>
              <w:t xml:space="preserve">Approval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sekuensial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paralel</w:t>
            </w:r>
            <w:proofErr w:type="spellEnd"/>
          </w:p>
        </w:tc>
      </w:tr>
      <w:tr w:rsidR="00F75791" w14:paraId="4C682983" w14:textId="77777777">
        <w:tc>
          <w:tcPr>
            <w:tcW w:w="0" w:type="auto"/>
          </w:tcPr>
          <w:p w14:paraId="68D4C640" w14:textId="77777777" w:rsidR="00F75791" w:rsidRDefault="00000000">
            <w:pPr>
              <w:jc w:val="center"/>
            </w:pPr>
            <w:r>
              <w:t>FR-AP-04</w:t>
            </w:r>
          </w:p>
        </w:tc>
        <w:tc>
          <w:tcPr>
            <w:tcW w:w="0" w:type="auto"/>
          </w:tcPr>
          <w:p w14:paraId="45C6701A" w14:textId="77777777" w:rsidR="00F75791" w:rsidRDefault="00000000">
            <w:pPr>
              <w:jc w:val="center"/>
            </w:pPr>
            <w:r>
              <w:t>Rejection &amp; Feedback</w:t>
            </w:r>
          </w:p>
        </w:tc>
        <w:tc>
          <w:tcPr>
            <w:tcW w:w="0" w:type="auto"/>
          </w:tcPr>
          <w:p w14:paraId="68C760AC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43D48E69" w14:textId="77777777" w:rsidR="00F75791" w:rsidRDefault="00000000">
            <w:pPr>
              <w:jc w:val="center"/>
            </w:pP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penolakan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alasan</w:t>
            </w:r>
            <w:proofErr w:type="spellEnd"/>
            <w:r>
              <w:t xml:space="preserve"> dan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revisi</w:t>
            </w:r>
            <w:proofErr w:type="spellEnd"/>
          </w:p>
        </w:tc>
      </w:tr>
      <w:tr w:rsidR="00F75791" w14:paraId="26331D64" w14:textId="77777777">
        <w:tc>
          <w:tcPr>
            <w:tcW w:w="0" w:type="auto"/>
          </w:tcPr>
          <w:p w14:paraId="530D587C" w14:textId="77777777" w:rsidR="00F75791" w:rsidRDefault="00000000">
            <w:pPr>
              <w:jc w:val="center"/>
            </w:pPr>
            <w:r>
              <w:t>FR-AP-05</w:t>
            </w:r>
          </w:p>
        </w:tc>
        <w:tc>
          <w:tcPr>
            <w:tcW w:w="0" w:type="auto"/>
          </w:tcPr>
          <w:p w14:paraId="42087B57" w14:textId="77777777" w:rsidR="00F75791" w:rsidRDefault="00000000">
            <w:pPr>
              <w:jc w:val="center"/>
            </w:pPr>
            <w:r>
              <w:t>Escalation Rules</w:t>
            </w:r>
          </w:p>
        </w:tc>
        <w:tc>
          <w:tcPr>
            <w:tcW w:w="0" w:type="auto"/>
          </w:tcPr>
          <w:p w14:paraId="5A70A0D4" w14:textId="77777777" w:rsidR="00F75791" w:rsidRDefault="00000000">
            <w:pPr>
              <w:jc w:val="center"/>
            </w:pPr>
            <w:r>
              <w:t>Low</w:t>
            </w:r>
          </w:p>
        </w:tc>
        <w:tc>
          <w:tcPr>
            <w:tcW w:w="0" w:type="auto"/>
          </w:tcPr>
          <w:p w14:paraId="2DD6D842" w14:textId="77777777" w:rsidR="00F75791" w:rsidRDefault="00000000">
            <w:pPr>
              <w:jc w:val="center"/>
            </w:pP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eskalasi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approval </w:t>
            </w:r>
            <w:proofErr w:type="spellStart"/>
            <w:r>
              <w:t>melebihi</w:t>
            </w:r>
            <w:proofErr w:type="spellEnd"/>
            <w:r>
              <w:t xml:space="preserve"> batas </w:t>
            </w:r>
            <w:proofErr w:type="spellStart"/>
            <w:r>
              <w:t>waktu</w:t>
            </w:r>
            <w:proofErr w:type="spellEnd"/>
          </w:p>
        </w:tc>
      </w:tr>
      <w:tr w:rsidR="00F75791" w14:paraId="4924CFBC" w14:textId="77777777">
        <w:tc>
          <w:tcPr>
            <w:tcW w:w="0" w:type="auto"/>
          </w:tcPr>
          <w:p w14:paraId="11FB4EC3" w14:textId="77777777" w:rsidR="00F75791" w:rsidRDefault="00000000">
            <w:pPr>
              <w:jc w:val="center"/>
            </w:pPr>
            <w:r>
              <w:t>FR-AP-</w:t>
            </w:r>
            <w:r>
              <w:lastRenderedPageBreak/>
              <w:t>06</w:t>
            </w:r>
          </w:p>
        </w:tc>
        <w:tc>
          <w:tcPr>
            <w:tcW w:w="0" w:type="auto"/>
          </w:tcPr>
          <w:p w14:paraId="7109429D" w14:textId="77777777" w:rsidR="00F75791" w:rsidRDefault="00000000">
            <w:pPr>
              <w:jc w:val="center"/>
            </w:pPr>
            <w:r>
              <w:lastRenderedPageBreak/>
              <w:t>Delegation Authority</w:t>
            </w:r>
          </w:p>
        </w:tc>
        <w:tc>
          <w:tcPr>
            <w:tcW w:w="0" w:type="auto"/>
          </w:tcPr>
          <w:p w14:paraId="0B4D6E95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3498132F" w14:textId="77777777" w:rsidR="00F75791" w:rsidRDefault="00000000">
            <w:pPr>
              <w:jc w:val="center"/>
            </w:pPr>
            <w:proofErr w:type="spellStart"/>
            <w:r>
              <w:t>Pendelegasian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approval </w:t>
            </w:r>
            <w:proofErr w:type="spellStart"/>
            <w:r>
              <w:t>sementara</w:t>
            </w:r>
            <w:proofErr w:type="spellEnd"/>
          </w:p>
        </w:tc>
      </w:tr>
      <w:tr w:rsidR="00F75791" w14:paraId="0997E8DF" w14:textId="77777777">
        <w:tc>
          <w:tcPr>
            <w:tcW w:w="0" w:type="auto"/>
          </w:tcPr>
          <w:p w14:paraId="24423B16" w14:textId="77777777" w:rsidR="00F75791" w:rsidRDefault="00000000">
            <w:pPr>
              <w:jc w:val="center"/>
            </w:pPr>
            <w:r>
              <w:t>FR-AP-07</w:t>
            </w:r>
          </w:p>
        </w:tc>
        <w:tc>
          <w:tcPr>
            <w:tcW w:w="0" w:type="auto"/>
          </w:tcPr>
          <w:p w14:paraId="1BE18207" w14:textId="77777777" w:rsidR="00F75791" w:rsidRDefault="00000000">
            <w:pPr>
              <w:jc w:val="center"/>
            </w:pPr>
            <w:r>
              <w:t>Status Tracking Real-time</w:t>
            </w:r>
          </w:p>
        </w:tc>
        <w:tc>
          <w:tcPr>
            <w:tcW w:w="0" w:type="auto"/>
          </w:tcPr>
          <w:p w14:paraId="35460183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59B4D68E" w14:textId="77777777" w:rsidR="00F75791" w:rsidRDefault="00000000">
            <w:pPr>
              <w:jc w:val="center"/>
            </w:pPr>
            <w:proofErr w:type="spellStart"/>
            <w:r>
              <w:t>Lihat</w:t>
            </w:r>
            <w:proofErr w:type="spellEnd"/>
            <w:r>
              <w:t xml:space="preserve"> status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 (draft → review → signed → active → expired)</w:t>
            </w:r>
          </w:p>
        </w:tc>
      </w:tr>
    </w:tbl>
    <w:p w14:paraId="23CD59FA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>Modul 3: Tanda Tangan Elektronik &amp; e-</w:t>
      </w:r>
      <w:proofErr w:type="spellStart"/>
      <w:r>
        <w:rPr>
          <w:b w:val="0"/>
        </w:rPr>
        <w:t>Meterai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6"/>
        <w:gridCol w:w="2130"/>
        <w:gridCol w:w="971"/>
        <w:gridCol w:w="5275"/>
      </w:tblGrid>
      <w:tr w:rsidR="00F75791" w14:paraId="0507FD5B" w14:textId="77777777">
        <w:tc>
          <w:tcPr>
            <w:tcW w:w="0" w:type="auto"/>
          </w:tcPr>
          <w:p w14:paraId="180190AF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0F183A48" w14:textId="77777777" w:rsidR="00F75791" w:rsidRDefault="00000000">
            <w:pPr>
              <w:jc w:val="center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</w:p>
        </w:tc>
        <w:tc>
          <w:tcPr>
            <w:tcW w:w="0" w:type="auto"/>
          </w:tcPr>
          <w:p w14:paraId="2F80922E" w14:textId="77777777" w:rsidR="00F75791" w:rsidRDefault="00000000">
            <w:pPr>
              <w:jc w:val="center"/>
            </w:pPr>
            <w:proofErr w:type="spellStart"/>
            <w:r>
              <w:t>Prioritas</w:t>
            </w:r>
            <w:proofErr w:type="spellEnd"/>
          </w:p>
        </w:tc>
        <w:tc>
          <w:tcPr>
            <w:tcW w:w="0" w:type="auto"/>
          </w:tcPr>
          <w:p w14:paraId="7274C720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</w:tr>
      <w:tr w:rsidR="00F75791" w14:paraId="2D87A252" w14:textId="77777777">
        <w:tc>
          <w:tcPr>
            <w:tcW w:w="0" w:type="auto"/>
          </w:tcPr>
          <w:p w14:paraId="1E8F40BC" w14:textId="77777777" w:rsidR="00F75791" w:rsidRDefault="00000000">
            <w:pPr>
              <w:jc w:val="center"/>
            </w:pPr>
            <w:r>
              <w:t>FR-SIG-01</w:t>
            </w:r>
          </w:p>
        </w:tc>
        <w:tc>
          <w:tcPr>
            <w:tcW w:w="0" w:type="auto"/>
          </w:tcPr>
          <w:p w14:paraId="78B33A5E" w14:textId="77777777" w:rsidR="00F75791" w:rsidRDefault="00000000">
            <w:pPr>
              <w:jc w:val="center"/>
            </w:pPr>
            <w:r>
              <w:t>Certified Digital Signature</w:t>
            </w:r>
          </w:p>
        </w:tc>
        <w:tc>
          <w:tcPr>
            <w:tcW w:w="0" w:type="auto"/>
          </w:tcPr>
          <w:p w14:paraId="0ED332B2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574C8498" w14:textId="77777777" w:rsidR="00F75791" w:rsidRDefault="00000000">
            <w:pPr>
              <w:jc w:val="center"/>
            </w:pPr>
            <w:proofErr w:type="spellStart"/>
            <w:r>
              <w:t>Dukungan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</w:t>
            </w:r>
            <w:proofErr w:type="spellStart"/>
            <w:r>
              <w:t>tersertifikasi</w:t>
            </w:r>
            <w:proofErr w:type="spellEnd"/>
            <w:r>
              <w:t xml:space="preserve"> (</w:t>
            </w:r>
            <w:proofErr w:type="spellStart"/>
            <w:r>
              <w:t>PSrE</w:t>
            </w:r>
            <w:proofErr w:type="spellEnd"/>
            <w:r>
              <w:t>)</w:t>
            </w:r>
          </w:p>
        </w:tc>
      </w:tr>
      <w:tr w:rsidR="00F75791" w14:paraId="43411A47" w14:textId="77777777">
        <w:tc>
          <w:tcPr>
            <w:tcW w:w="0" w:type="auto"/>
          </w:tcPr>
          <w:p w14:paraId="476AFB3B" w14:textId="77777777" w:rsidR="00F75791" w:rsidRDefault="00000000">
            <w:pPr>
              <w:jc w:val="center"/>
            </w:pPr>
            <w:r>
              <w:t>FR-SIG-02</w:t>
            </w:r>
          </w:p>
        </w:tc>
        <w:tc>
          <w:tcPr>
            <w:tcW w:w="0" w:type="auto"/>
          </w:tcPr>
          <w:p w14:paraId="6E34DF4C" w14:textId="77777777" w:rsidR="00F75791" w:rsidRDefault="00000000">
            <w:pPr>
              <w:jc w:val="center"/>
            </w:pPr>
            <w:r>
              <w:t>e-</w:t>
            </w:r>
            <w:proofErr w:type="spellStart"/>
            <w:r>
              <w:t>Meterai</w:t>
            </w:r>
            <w:proofErr w:type="spellEnd"/>
            <w:r>
              <w:t xml:space="preserve"> Integration</w:t>
            </w:r>
          </w:p>
        </w:tc>
        <w:tc>
          <w:tcPr>
            <w:tcW w:w="0" w:type="auto"/>
          </w:tcPr>
          <w:p w14:paraId="7D6750C8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7F92F154" w14:textId="77777777" w:rsidR="00F75791" w:rsidRDefault="00000000">
            <w:pPr>
              <w:jc w:val="center"/>
            </w:pPr>
            <w:r>
              <w:t xml:space="preserve">Integrasi </w:t>
            </w:r>
            <w:proofErr w:type="spellStart"/>
            <w:r>
              <w:t>meterai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Peruri</w:t>
            </w:r>
            <w:proofErr w:type="spellEnd"/>
          </w:p>
        </w:tc>
      </w:tr>
      <w:tr w:rsidR="00F75791" w14:paraId="5A410F81" w14:textId="77777777">
        <w:tc>
          <w:tcPr>
            <w:tcW w:w="0" w:type="auto"/>
          </w:tcPr>
          <w:p w14:paraId="3399EBE3" w14:textId="77777777" w:rsidR="00F75791" w:rsidRDefault="00000000">
            <w:pPr>
              <w:jc w:val="center"/>
            </w:pPr>
            <w:r>
              <w:t>FR-SIG-03</w:t>
            </w:r>
          </w:p>
        </w:tc>
        <w:tc>
          <w:tcPr>
            <w:tcW w:w="0" w:type="auto"/>
          </w:tcPr>
          <w:p w14:paraId="32FB31FE" w14:textId="77777777" w:rsidR="00F75791" w:rsidRDefault="00000000">
            <w:pPr>
              <w:jc w:val="center"/>
            </w:pPr>
            <w:r>
              <w:t>Multiple Signer Support</w:t>
            </w:r>
          </w:p>
        </w:tc>
        <w:tc>
          <w:tcPr>
            <w:tcW w:w="0" w:type="auto"/>
          </w:tcPr>
          <w:p w14:paraId="69B99E89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1103CFA1" w14:textId="77777777" w:rsidR="00F75791" w:rsidRDefault="00000000">
            <w:pPr>
              <w:jc w:val="center"/>
            </w:pPr>
            <w:proofErr w:type="spellStart"/>
            <w:r>
              <w:t>Dukungan</w:t>
            </w:r>
            <w:proofErr w:type="spellEnd"/>
            <w:r>
              <w:t xml:space="preserve"> multi-signer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yang 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penanda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</w:p>
        </w:tc>
      </w:tr>
      <w:tr w:rsidR="00F75791" w14:paraId="5D189701" w14:textId="77777777">
        <w:tc>
          <w:tcPr>
            <w:tcW w:w="0" w:type="auto"/>
          </w:tcPr>
          <w:p w14:paraId="0CFCB4AA" w14:textId="77777777" w:rsidR="00F75791" w:rsidRDefault="00000000">
            <w:pPr>
              <w:jc w:val="center"/>
            </w:pPr>
            <w:r>
              <w:t>FR-SIG-04</w:t>
            </w:r>
          </w:p>
        </w:tc>
        <w:tc>
          <w:tcPr>
            <w:tcW w:w="0" w:type="auto"/>
          </w:tcPr>
          <w:p w14:paraId="55AB8758" w14:textId="77777777" w:rsidR="00F75791" w:rsidRDefault="00000000">
            <w:pPr>
              <w:jc w:val="center"/>
            </w:pPr>
            <w:r>
              <w:t>Signer Identity Verification</w:t>
            </w:r>
          </w:p>
        </w:tc>
        <w:tc>
          <w:tcPr>
            <w:tcW w:w="0" w:type="auto"/>
          </w:tcPr>
          <w:p w14:paraId="30740D8A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6F38476A" w14:textId="77777777" w:rsidR="00F75791" w:rsidRDefault="00000000">
            <w:pPr>
              <w:jc w:val="center"/>
            </w:pP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penanda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(</w:t>
            </w:r>
            <w:proofErr w:type="spellStart"/>
            <w:r>
              <w:t>eKYC</w:t>
            </w:r>
            <w:proofErr w:type="spellEnd"/>
            <w:r>
              <w:t xml:space="preserve">)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regulasi</w:t>
            </w:r>
            <w:proofErr w:type="spellEnd"/>
          </w:p>
        </w:tc>
      </w:tr>
      <w:tr w:rsidR="00F75791" w14:paraId="43713DD8" w14:textId="77777777">
        <w:tc>
          <w:tcPr>
            <w:tcW w:w="0" w:type="auto"/>
          </w:tcPr>
          <w:p w14:paraId="1365F7FA" w14:textId="77777777" w:rsidR="00F75791" w:rsidRDefault="00000000">
            <w:pPr>
              <w:jc w:val="center"/>
            </w:pPr>
            <w:r>
              <w:t>FR-SIG-05</w:t>
            </w:r>
          </w:p>
        </w:tc>
        <w:tc>
          <w:tcPr>
            <w:tcW w:w="0" w:type="auto"/>
          </w:tcPr>
          <w:p w14:paraId="49E6F9E7" w14:textId="77777777" w:rsidR="00F75791" w:rsidRDefault="00000000">
            <w:pPr>
              <w:jc w:val="center"/>
            </w:pPr>
            <w:r>
              <w:t>Bulk Signing</w:t>
            </w:r>
          </w:p>
        </w:tc>
        <w:tc>
          <w:tcPr>
            <w:tcW w:w="0" w:type="auto"/>
          </w:tcPr>
          <w:p w14:paraId="3D0DE2B8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58BF717A" w14:textId="77777777" w:rsidR="00F75791" w:rsidRDefault="00000000">
            <w:pPr>
              <w:jc w:val="center"/>
            </w:pPr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massal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</w:p>
        </w:tc>
      </w:tr>
      <w:tr w:rsidR="00F75791" w14:paraId="50EFF3A0" w14:textId="77777777">
        <w:tc>
          <w:tcPr>
            <w:tcW w:w="0" w:type="auto"/>
          </w:tcPr>
          <w:p w14:paraId="6A5E7037" w14:textId="77777777" w:rsidR="00F75791" w:rsidRDefault="00000000">
            <w:pPr>
              <w:jc w:val="center"/>
            </w:pPr>
            <w:r>
              <w:t>FR-SIG-06</w:t>
            </w:r>
          </w:p>
        </w:tc>
        <w:tc>
          <w:tcPr>
            <w:tcW w:w="0" w:type="auto"/>
          </w:tcPr>
          <w:p w14:paraId="4403EBA3" w14:textId="77777777" w:rsidR="00F75791" w:rsidRDefault="00000000">
            <w:pPr>
              <w:jc w:val="center"/>
            </w:pPr>
            <w:r>
              <w:t>Signing Without Registration</w:t>
            </w:r>
          </w:p>
        </w:tc>
        <w:tc>
          <w:tcPr>
            <w:tcW w:w="0" w:type="auto"/>
          </w:tcPr>
          <w:p w14:paraId="65739724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1E7A327F" w14:textId="77777777" w:rsidR="00F75791" w:rsidRDefault="00000000">
            <w:pPr>
              <w:jc w:val="center"/>
            </w:pP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menandatangani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registrasi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</w:p>
        </w:tc>
      </w:tr>
      <w:tr w:rsidR="00F75791" w14:paraId="487E92BA" w14:textId="77777777">
        <w:tc>
          <w:tcPr>
            <w:tcW w:w="0" w:type="auto"/>
          </w:tcPr>
          <w:p w14:paraId="20621186" w14:textId="77777777" w:rsidR="00F75791" w:rsidRDefault="00000000">
            <w:pPr>
              <w:jc w:val="center"/>
            </w:pPr>
            <w:r>
              <w:t>FR-SIG-07</w:t>
            </w:r>
          </w:p>
        </w:tc>
        <w:tc>
          <w:tcPr>
            <w:tcW w:w="0" w:type="auto"/>
          </w:tcPr>
          <w:p w14:paraId="6D4717B2" w14:textId="77777777" w:rsidR="00F75791" w:rsidRDefault="00000000">
            <w:pPr>
              <w:jc w:val="center"/>
            </w:pPr>
            <w:r>
              <w:t>Company Seal Digital</w:t>
            </w:r>
          </w:p>
        </w:tc>
        <w:tc>
          <w:tcPr>
            <w:tcW w:w="0" w:type="auto"/>
          </w:tcPr>
          <w:p w14:paraId="5B64F595" w14:textId="77777777" w:rsidR="00F75791" w:rsidRDefault="00000000">
            <w:pPr>
              <w:jc w:val="center"/>
            </w:pPr>
            <w:r>
              <w:t>Low</w:t>
            </w:r>
          </w:p>
        </w:tc>
        <w:tc>
          <w:tcPr>
            <w:tcW w:w="0" w:type="auto"/>
          </w:tcPr>
          <w:p w14:paraId="4B2E40F3" w14:textId="77777777" w:rsidR="00F75791" w:rsidRDefault="00000000">
            <w:pPr>
              <w:jc w:val="center"/>
            </w:pPr>
            <w:proofErr w:type="spellStart"/>
            <w:r>
              <w:t>Dukungan</w:t>
            </w:r>
            <w:proofErr w:type="spellEnd"/>
            <w:r>
              <w:t xml:space="preserve"> </w:t>
            </w:r>
            <w:proofErr w:type="spellStart"/>
            <w:r>
              <w:t>stempel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digital</w:t>
            </w:r>
          </w:p>
        </w:tc>
      </w:tr>
    </w:tbl>
    <w:p w14:paraId="3ACFCB5A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 xml:space="preserve">Modul 4: Repository &amp; </w:t>
      </w:r>
      <w:proofErr w:type="spellStart"/>
      <w:r>
        <w:rPr>
          <w:b w:val="0"/>
        </w:rPr>
        <w:t>Arsip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0"/>
        <w:gridCol w:w="2394"/>
        <w:gridCol w:w="971"/>
        <w:gridCol w:w="4907"/>
      </w:tblGrid>
      <w:tr w:rsidR="00F75791" w14:paraId="57EAAD4B" w14:textId="77777777">
        <w:tc>
          <w:tcPr>
            <w:tcW w:w="0" w:type="auto"/>
          </w:tcPr>
          <w:p w14:paraId="50B9171B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67B857B9" w14:textId="77777777" w:rsidR="00F75791" w:rsidRDefault="00000000">
            <w:pPr>
              <w:jc w:val="center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</w:p>
        </w:tc>
        <w:tc>
          <w:tcPr>
            <w:tcW w:w="0" w:type="auto"/>
          </w:tcPr>
          <w:p w14:paraId="260A4A25" w14:textId="77777777" w:rsidR="00F75791" w:rsidRDefault="00000000">
            <w:pPr>
              <w:jc w:val="center"/>
            </w:pPr>
            <w:proofErr w:type="spellStart"/>
            <w:r>
              <w:t>Prioritas</w:t>
            </w:r>
            <w:proofErr w:type="spellEnd"/>
          </w:p>
        </w:tc>
        <w:tc>
          <w:tcPr>
            <w:tcW w:w="0" w:type="auto"/>
          </w:tcPr>
          <w:p w14:paraId="73CB4388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</w:tr>
      <w:tr w:rsidR="00F75791" w14:paraId="02F1F68F" w14:textId="77777777">
        <w:tc>
          <w:tcPr>
            <w:tcW w:w="0" w:type="auto"/>
          </w:tcPr>
          <w:p w14:paraId="6106FDDF" w14:textId="77777777" w:rsidR="00F75791" w:rsidRDefault="00000000">
            <w:pPr>
              <w:jc w:val="center"/>
            </w:pPr>
            <w:r>
              <w:t>FR-REP-01</w:t>
            </w:r>
          </w:p>
        </w:tc>
        <w:tc>
          <w:tcPr>
            <w:tcW w:w="0" w:type="auto"/>
          </w:tcPr>
          <w:p w14:paraId="644635DE" w14:textId="77777777" w:rsidR="00F75791" w:rsidRDefault="00000000">
            <w:pPr>
              <w:jc w:val="center"/>
            </w:pPr>
            <w:r>
              <w:t>Centralized Document Storage</w:t>
            </w:r>
          </w:p>
        </w:tc>
        <w:tc>
          <w:tcPr>
            <w:tcW w:w="0" w:type="auto"/>
          </w:tcPr>
          <w:p w14:paraId="748D6807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6FDCC156" w14:textId="77777777" w:rsidR="00F75791" w:rsidRDefault="00000000">
            <w:pPr>
              <w:jc w:val="center"/>
            </w:pP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repositori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</w:p>
        </w:tc>
      </w:tr>
      <w:tr w:rsidR="00F75791" w14:paraId="7F8D81B2" w14:textId="77777777">
        <w:tc>
          <w:tcPr>
            <w:tcW w:w="0" w:type="auto"/>
          </w:tcPr>
          <w:p w14:paraId="178C783C" w14:textId="77777777" w:rsidR="00F75791" w:rsidRDefault="00000000">
            <w:pPr>
              <w:jc w:val="center"/>
            </w:pPr>
            <w:r>
              <w:t>FR-REP-02</w:t>
            </w:r>
          </w:p>
        </w:tc>
        <w:tc>
          <w:tcPr>
            <w:tcW w:w="0" w:type="auto"/>
          </w:tcPr>
          <w:p w14:paraId="02ED56B1" w14:textId="77777777" w:rsidR="00F75791" w:rsidRDefault="00000000">
            <w:pPr>
              <w:jc w:val="center"/>
            </w:pPr>
            <w:r>
              <w:t>Secure Archive</w:t>
            </w:r>
          </w:p>
        </w:tc>
        <w:tc>
          <w:tcPr>
            <w:tcW w:w="0" w:type="auto"/>
          </w:tcPr>
          <w:p w14:paraId="662373F4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7924458F" w14:textId="77777777" w:rsidR="00F75791" w:rsidRDefault="00000000">
            <w:pPr>
              <w:jc w:val="center"/>
            </w:pPr>
            <w:proofErr w:type="spellStart"/>
            <w:r>
              <w:t>Arsip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proteksi</w:t>
            </w:r>
            <w:proofErr w:type="spellEnd"/>
            <w:r>
              <w:t xml:space="preserve"> dan </w:t>
            </w:r>
            <w:proofErr w:type="spellStart"/>
            <w:r>
              <w:t>enkripsi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berakhir</w:t>
            </w:r>
            <w:proofErr w:type="spellEnd"/>
          </w:p>
        </w:tc>
      </w:tr>
      <w:tr w:rsidR="00F75791" w14:paraId="4605C464" w14:textId="77777777">
        <w:tc>
          <w:tcPr>
            <w:tcW w:w="0" w:type="auto"/>
          </w:tcPr>
          <w:p w14:paraId="72B58884" w14:textId="77777777" w:rsidR="00F75791" w:rsidRDefault="00000000">
            <w:pPr>
              <w:jc w:val="center"/>
            </w:pPr>
            <w:r>
              <w:t>FR-REP-03</w:t>
            </w:r>
          </w:p>
        </w:tc>
        <w:tc>
          <w:tcPr>
            <w:tcW w:w="0" w:type="auto"/>
          </w:tcPr>
          <w:p w14:paraId="39431DB9" w14:textId="77777777" w:rsidR="00F75791" w:rsidRDefault="00000000">
            <w:pPr>
              <w:jc w:val="center"/>
            </w:pPr>
            <w:r>
              <w:t>Retention Policy</w:t>
            </w:r>
          </w:p>
        </w:tc>
        <w:tc>
          <w:tcPr>
            <w:tcW w:w="0" w:type="auto"/>
          </w:tcPr>
          <w:p w14:paraId="5ED82017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2454030D" w14:textId="77777777" w:rsidR="00F75791" w:rsidRDefault="00000000">
            <w:pPr>
              <w:jc w:val="center"/>
            </w:pPr>
            <w:proofErr w:type="spellStart"/>
            <w:r>
              <w:t>Kebijakan</w:t>
            </w:r>
            <w:proofErr w:type="spellEnd"/>
            <w:r>
              <w:t xml:space="preserve"> </w:t>
            </w:r>
            <w:proofErr w:type="spellStart"/>
            <w:r>
              <w:t>retensi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peraturan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</w:p>
        </w:tc>
      </w:tr>
      <w:tr w:rsidR="00F75791" w14:paraId="19A0A83E" w14:textId="77777777">
        <w:tc>
          <w:tcPr>
            <w:tcW w:w="0" w:type="auto"/>
          </w:tcPr>
          <w:p w14:paraId="664C12C8" w14:textId="77777777" w:rsidR="00F75791" w:rsidRDefault="00000000">
            <w:pPr>
              <w:jc w:val="center"/>
            </w:pPr>
            <w:r>
              <w:t>FR-REP-04</w:t>
            </w:r>
          </w:p>
        </w:tc>
        <w:tc>
          <w:tcPr>
            <w:tcW w:w="0" w:type="auto"/>
          </w:tcPr>
          <w:p w14:paraId="0F79766C" w14:textId="77777777" w:rsidR="00F75791" w:rsidRDefault="00000000">
            <w:pPr>
              <w:jc w:val="center"/>
            </w:pPr>
            <w:r>
              <w:t>Document Export</w:t>
            </w:r>
          </w:p>
        </w:tc>
        <w:tc>
          <w:tcPr>
            <w:tcW w:w="0" w:type="auto"/>
          </w:tcPr>
          <w:p w14:paraId="41C0D910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1E540DC3" w14:textId="77777777" w:rsidR="00F75791" w:rsidRDefault="00000000">
            <w:pPr>
              <w:jc w:val="center"/>
            </w:pPr>
            <w:proofErr w:type="spellStart"/>
            <w:r>
              <w:t>Ekspor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format (PDF, DOCX, ZIP)</w:t>
            </w:r>
          </w:p>
        </w:tc>
      </w:tr>
    </w:tbl>
    <w:p w14:paraId="4363010E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 xml:space="preserve">Modul 5: </w:t>
      </w:r>
      <w:proofErr w:type="spellStart"/>
      <w:r>
        <w:rPr>
          <w:b w:val="0"/>
        </w:rPr>
        <w:t>Peringatan</w:t>
      </w:r>
      <w:proofErr w:type="spellEnd"/>
      <w:r>
        <w:rPr>
          <w:b w:val="0"/>
        </w:rPr>
        <w:t xml:space="preserve"> &amp; </w:t>
      </w:r>
      <w:proofErr w:type="spellStart"/>
      <w:r>
        <w:rPr>
          <w:b w:val="0"/>
        </w:rPr>
        <w:t>Notifikasi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6"/>
        <w:gridCol w:w="2126"/>
        <w:gridCol w:w="971"/>
        <w:gridCol w:w="5129"/>
      </w:tblGrid>
      <w:tr w:rsidR="00F75791" w14:paraId="6213432E" w14:textId="77777777">
        <w:tc>
          <w:tcPr>
            <w:tcW w:w="0" w:type="auto"/>
          </w:tcPr>
          <w:p w14:paraId="482C4835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65DAF617" w14:textId="77777777" w:rsidR="00F75791" w:rsidRDefault="00000000">
            <w:pPr>
              <w:jc w:val="center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</w:p>
        </w:tc>
        <w:tc>
          <w:tcPr>
            <w:tcW w:w="0" w:type="auto"/>
          </w:tcPr>
          <w:p w14:paraId="1C1FAC38" w14:textId="77777777" w:rsidR="00F75791" w:rsidRDefault="00000000">
            <w:pPr>
              <w:jc w:val="center"/>
            </w:pPr>
            <w:proofErr w:type="spellStart"/>
            <w:r>
              <w:t>Prioritas</w:t>
            </w:r>
            <w:proofErr w:type="spellEnd"/>
          </w:p>
        </w:tc>
        <w:tc>
          <w:tcPr>
            <w:tcW w:w="0" w:type="auto"/>
          </w:tcPr>
          <w:p w14:paraId="061EAE59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</w:tr>
      <w:tr w:rsidR="00F75791" w14:paraId="73B5CE6E" w14:textId="77777777">
        <w:tc>
          <w:tcPr>
            <w:tcW w:w="0" w:type="auto"/>
          </w:tcPr>
          <w:p w14:paraId="1805140E" w14:textId="77777777" w:rsidR="00F75791" w:rsidRDefault="00000000">
            <w:pPr>
              <w:jc w:val="center"/>
            </w:pPr>
            <w:r>
              <w:t>FR-NOT-01</w:t>
            </w:r>
          </w:p>
        </w:tc>
        <w:tc>
          <w:tcPr>
            <w:tcW w:w="0" w:type="auto"/>
          </w:tcPr>
          <w:p w14:paraId="15DF167C" w14:textId="77777777" w:rsidR="00F75791" w:rsidRDefault="00000000">
            <w:pPr>
              <w:jc w:val="center"/>
            </w:pPr>
            <w:r>
              <w:t>Expiration Reminder</w:t>
            </w:r>
          </w:p>
        </w:tc>
        <w:tc>
          <w:tcPr>
            <w:tcW w:w="0" w:type="auto"/>
          </w:tcPr>
          <w:p w14:paraId="2A6E4BC5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645D8B4C" w14:textId="77777777" w:rsidR="00F75791" w:rsidRDefault="00000000">
            <w:pPr>
              <w:jc w:val="center"/>
            </w:pPr>
            <w:proofErr w:type="spellStart"/>
            <w:r>
              <w:t>Pengingat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berakhir</w:t>
            </w:r>
            <w:proofErr w:type="spellEnd"/>
          </w:p>
        </w:tc>
      </w:tr>
      <w:tr w:rsidR="00F75791" w14:paraId="22A1396C" w14:textId="77777777">
        <w:tc>
          <w:tcPr>
            <w:tcW w:w="0" w:type="auto"/>
          </w:tcPr>
          <w:p w14:paraId="20BD3A6A" w14:textId="77777777" w:rsidR="00F75791" w:rsidRDefault="00000000">
            <w:pPr>
              <w:jc w:val="center"/>
            </w:pPr>
            <w:r>
              <w:lastRenderedPageBreak/>
              <w:t>FR-NOT-02</w:t>
            </w:r>
          </w:p>
        </w:tc>
        <w:tc>
          <w:tcPr>
            <w:tcW w:w="0" w:type="auto"/>
          </w:tcPr>
          <w:p w14:paraId="1676B014" w14:textId="77777777" w:rsidR="00F75791" w:rsidRDefault="00000000">
            <w:pPr>
              <w:jc w:val="center"/>
            </w:pPr>
            <w:r>
              <w:t>Renewal Alert</w:t>
            </w:r>
          </w:p>
        </w:tc>
        <w:tc>
          <w:tcPr>
            <w:tcW w:w="0" w:type="auto"/>
          </w:tcPr>
          <w:p w14:paraId="624DB240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59BC29EC" w14:textId="77777777" w:rsidR="00F75791" w:rsidRDefault="00000000">
            <w:pPr>
              <w:jc w:val="center"/>
            </w:pP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perpanjangan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</w:tr>
      <w:tr w:rsidR="00F75791" w14:paraId="5E340789" w14:textId="77777777">
        <w:tc>
          <w:tcPr>
            <w:tcW w:w="0" w:type="auto"/>
          </w:tcPr>
          <w:p w14:paraId="1E24B349" w14:textId="77777777" w:rsidR="00F75791" w:rsidRDefault="00000000">
            <w:pPr>
              <w:jc w:val="center"/>
            </w:pPr>
            <w:r>
              <w:t>FR-NOT-03</w:t>
            </w:r>
          </w:p>
        </w:tc>
        <w:tc>
          <w:tcPr>
            <w:tcW w:w="0" w:type="auto"/>
          </w:tcPr>
          <w:p w14:paraId="00FEC334" w14:textId="77777777" w:rsidR="00F75791" w:rsidRDefault="00000000">
            <w:pPr>
              <w:jc w:val="center"/>
            </w:pPr>
            <w:r>
              <w:t>Milestone Tracking</w:t>
            </w:r>
          </w:p>
        </w:tc>
        <w:tc>
          <w:tcPr>
            <w:tcW w:w="0" w:type="auto"/>
          </w:tcPr>
          <w:p w14:paraId="48934089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541FACC6" w14:textId="77777777" w:rsidR="00F75791" w:rsidRDefault="00000000">
            <w:pPr>
              <w:jc w:val="center"/>
            </w:pPr>
            <w:proofErr w:type="spellStart"/>
            <w:r>
              <w:t>Pelacakan</w:t>
            </w:r>
            <w:proofErr w:type="spellEnd"/>
            <w:r>
              <w:t xml:space="preserve"> milestone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</w:p>
        </w:tc>
      </w:tr>
      <w:tr w:rsidR="00F75791" w14:paraId="4476642E" w14:textId="77777777">
        <w:tc>
          <w:tcPr>
            <w:tcW w:w="0" w:type="auto"/>
          </w:tcPr>
          <w:p w14:paraId="0D120A49" w14:textId="77777777" w:rsidR="00F75791" w:rsidRDefault="00000000">
            <w:pPr>
              <w:jc w:val="center"/>
            </w:pPr>
            <w:r>
              <w:t>FR-NOT-04</w:t>
            </w:r>
          </w:p>
        </w:tc>
        <w:tc>
          <w:tcPr>
            <w:tcW w:w="0" w:type="auto"/>
          </w:tcPr>
          <w:p w14:paraId="08213B22" w14:textId="77777777" w:rsidR="00F75791" w:rsidRDefault="00000000">
            <w:pPr>
              <w:jc w:val="center"/>
            </w:pPr>
            <w:r>
              <w:t>Obligation Monitoring</w:t>
            </w:r>
          </w:p>
        </w:tc>
        <w:tc>
          <w:tcPr>
            <w:tcW w:w="0" w:type="auto"/>
          </w:tcPr>
          <w:p w14:paraId="7DE64C0F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0700CAF2" w14:textId="77777777" w:rsidR="00F75791" w:rsidRDefault="00000000">
            <w:pPr>
              <w:jc w:val="center"/>
            </w:pPr>
            <w:proofErr w:type="spellStart"/>
            <w:r>
              <w:t>Pemantauan</w:t>
            </w:r>
            <w:proofErr w:type="spellEnd"/>
            <w:r>
              <w:t xml:space="preserve"> </w:t>
            </w:r>
            <w:proofErr w:type="spellStart"/>
            <w:r>
              <w:t>kewajiban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dipenuhi</w:t>
            </w:r>
            <w:proofErr w:type="spellEnd"/>
            <w:r>
              <w:t xml:space="preserve"> (</w:t>
            </w:r>
            <w:proofErr w:type="spellStart"/>
            <w:r>
              <w:t>pembayaran</w:t>
            </w:r>
            <w:proofErr w:type="spellEnd"/>
            <w:r>
              <w:t>, delivery)</w:t>
            </w:r>
          </w:p>
        </w:tc>
      </w:tr>
      <w:tr w:rsidR="00F75791" w14:paraId="080FC91D" w14:textId="77777777">
        <w:tc>
          <w:tcPr>
            <w:tcW w:w="0" w:type="auto"/>
          </w:tcPr>
          <w:p w14:paraId="0CEE1061" w14:textId="77777777" w:rsidR="00F75791" w:rsidRDefault="00000000">
            <w:pPr>
              <w:jc w:val="center"/>
            </w:pPr>
            <w:r>
              <w:t>FR-NOT-05</w:t>
            </w:r>
          </w:p>
        </w:tc>
        <w:tc>
          <w:tcPr>
            <w:tcW w:w="0" w:type="auto"/>
          </w:tcPr>
          <w:p w14:paraId="23F720A6" w14:textId="77777777" w:rsidR="00F75791" w:rsidRDefault="00000000">
            <w:pPr>
              <w:jc w:val="center"/>
            </w:pPr>
            <w:r>
              <w:t>Multi-channel Notification</w:t>
            </w:r>
          </w:p>
        </w:tc>
        <w:tc>
          <w:tcPr>
            <w:tcW w:w="0" w:type="auto"/>
          </w:tcPr>
          <w:p w14:paraId="5AAC37C0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1BE3AA7A" w14:textId="77777777" w:rsidR="00F75791" w:rsidRDefault="00000000">
            <w:pPr>
              <w:jc w:val="center"/>
            </w:pPr>
            <w:proofErr w:type="spellStart"/>
            <w:r>
              <w:t>Notifikasi</w:t>
            </w:r>
            <w:proofErr w:type="spellEnd"/>
            <w:r>
              <w:t xml:space="preserve"> via email, in-app, dan push notification</w:t>
            </w:r>
          </w:p>
        </w:tc>
      </w:tr>
    </w:tbl>
    <w:p w14:paraId="60A31940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 xml:space="preserve">Modul 6: </w:t>
      </w:r>
      <w:proofErr w:type="spellStart"/>
      <w:r>
        <w:rPr>
          <w:b w:val="0"/>
        </w:rPr>
        <w:t>Pelaporan</w:t>
      </w:r>
      <w:proofErr w:type="spellEnd"/>
      <w:r>
        <w:rPr>
          <w:b w:val="0"/>
        </w:rPr>
        <w:t xml:space="preserve"> &amp;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9"/>
        <w:gridCol w:w="2204"/>
        <w:gridCol w:w="971"/>
        <w:gridCol w:w="4948"/>
      </w:tblGrid>
      <w:tr w:rsidR="00F75791" w14:paraId="72121261" w14:textId="77777777">
        <w:tc>
          <w:tcPr>
            <w:tcW w:w="0" w:type="auto"/>
          </w:tcPr>
          <w:p w14:paraId="6C0CA389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3BEA9F34" w14:textId="77777777" w:rsidR="00F75791" w:rsidRDefault="00000000">
            <w:pPr>
              <w:jc w:val="center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</w:p>
        </w:tc>
        <w:tc>
          <w:tcPr>
            <w:tcW w:w="0" w:type="auto"/>
          </w:tcPr>
          <w:p w14:paraId="32EA5F0A" w14:textId="77777777" w:rsidR="00F75791" w:rsidRDefault="00000000">
            <w:pPr>
              <w:jc w:val="center"/>
            </w:pPr>
            <w:proofErr w:type="spellStart"/>
            <w:r>
              <w:t>Prioritas</w:t>
            </w:r>
            <w:proofErr w:type="spellEnd"/>
          </w:p>
        </w:tc>
        <w:tc>
          <w:tcPr>
            <w:tcW w:w="0" w:type="auto"/>
          </w:tcPr>
          <w:p w14:paraId="644CD19B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</w:tr>
      <w:tr w:rsidR="00F75791" w14:paraId="2A9309AB" w14:textId="77777777">
        <w:tc>
          <w:tcPr>
            <w:tcW w:w="0" w:type="auto"/>
          </w:tcPr>
          <w:p w14:paraId="3A5802BB" w14:textId="77777777" w:rsidR="00F75791" w:rsidRDefault="00000000">
            <w:pPr>
              <w:jc w:val="center"/>
            </w:pPr>
            <w:r>
              <w:t>FR-DSH-01</w:t>
            </w:r>
          </w:p>
        </w:tc>
        <w:tc>
          <w:tcPr>
            <w:tcW w:w="0" w:type="auto"/>
          </w:tcPr>
          <w:p w14:paraId="5D6DA490" w14:textId="77777777" w:rsidR="00F75791" w:rsidRDefault="00000000">
            <w:pPr>
              <w:jc w:val="center"/>
            </w:pPr>
            <w:r>
              <w:t>Executive Dashboard</w:t>
            </w:r>
          </w:p>
        </w:tc>
        <w:tc>
          <w:tcPr>
            <w:tcW w:w="0" w:type="auto"/>
          </w:tcPr>
          <w:p w14:paraId="524EFFFA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3BBF0797" w14:textId="77777777" w:rsidR="00F75791" w:rsidRDefault="00000000">
            <w:pPr>
              <w:jc w:val="center"/>
            </w:pPr>
            <w:r>
              <w:t xml:space="preserve">Dashboard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direksi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metrik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</w:tr>
      <w:tr w:rsidR="00F75791" w14:paraId="4DCECCD6" w14:textId="77777777">
        <w:tc>
          <w:tcPr>
            <w:tcW w:w="0" w:type="auto"/>
          </w:tcPr>
          <w:p w14:paraId="65E6A87B" w14:textId="77777777" w:rsidR="00F75791" w:rsidRDefault="00000000">
            <w:pPr>
              <w:jc w:val="center"/>
            </w:pPr>
            <w:r>
              <w:t>FR-DSH-02</w:t>
            </w:r>
          </w:p>
        </w:tc>
        <w:tc>
          <w:tcPr>
            <w:tcW w:w="0" w:type="auto"/>
          </w:tcPr>
          <w:p w14:paraId="5CDA5BD6" w14:textId="77777777" w:rsidR="00F75791" w:rsidRDefault="00000000">
            <w:pPr>
              <w:jc w:val="center"/>
            </w:pPr>
            <w:r>
              <w:t>Operational Dashboard</w:t>
            </w:r>
          </w:p>
        </w:tc>
        <w:tc>
          <w:tcPr>
            <w:tcW w:w="0" w:type="auto"/>
          </w:tcPr>
          <w:p w14:paraId="400202D3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28332994" w14:textId="77777777" w:rsidR="00F75791" w:rsidRDefault="00000000">
            <w:pPr>
              <w:jc w:val="center"/>
            </w:pPr>
            <w:r>
              <w:t xml:space="preserve">Dashboard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Legal, HR, Procurement</w:t>
            </w:r>
          </w:p>
        </w:tc>
      </w:tr>
      <w:tr w:rsidR="00F75791" w14:paraId="1EAA042C" w14:textId="77777777">
        <w:tc>
          <w:tcPr>
            <w:tcW w:w="0" w:type="auto"/>
          </w:tcPr>
          <w:p w14:paraId="1194FED1" w14:textId="77777777" w:rsidR="00F75791" w:rsidRDefault="00000000">
            <w:pPr>
              <w:jc w:val="center"/>
            </w:pPr>
            <w:r>
              <w:t>FR-DSH-03</w:t>
            </w:r>
          </w:p>
        </w:tc>
        <w:tc>
          <w:tcPr>
            <w:tcW w:w="0" w:type="auto"/>
          </w:tcPr>
          <w:p w14:paraId="1C005FEF" w14:textId="77777777" w:rsidR="00F75791" w:rsidRDefault="00000000">
            <w:pPr>
              <w:jc w:val="center"/>
            </w:pPr>
            <w:r>
              <w:t>Audit Trail Report</w:t>
            </w:r>
          </w:p>
        </w:tc>
        <w:tc>
          <w:tcPr>
            <w:tcW w:w="0" w:type="auto"/>
          </w:tcPr>
          <w:p w14:paraId="556D1CA7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55F121C9" w14:textId="77777777" w:rsidR="00F75791" w:rsidRDefault="00000000">
            <w:pPr>
              <w:jc w:val="center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jejak</w:t>
            </w:r>
            <w:proofErr w:type="spellEnd"/>
            <w:r>
              <w:t xml:space="preserve"> audit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pada </w:t>
            </w:r>
            <w:proofErr w:type="spellStart"/>
            <w:r>
              <w:t>kontrak</w:t>
            </w:r>
            <w:proofErr w:type="spellEnd"/>
          </w:p>
        </w:tc>
      </w:tr>
      <w:tr w:rsidR="00F75791" w14:paraId="0D160CCF" w14:textId="77777777">
        <w:tc>
          <w:tcPr>
            <w:tcW w:w="0" w:type="auto"/>
          </w:tcPr>
          <w:p w14:paraId="7B6ED1E4" w14:textId="77777777" w:rsidR="00F75791" w:rsidRDefault="00000000">
            <w:pPr>
              <w:jc w:val="center"/>
            </w:pPr>
            <w:r>
              <w:t>FR-DSH-04</w:t>
            </w:r>
          </w:p>
        </w:tc>
        <w:tc>
          <w:tcPr>
            <w:tcW w:w="0" w:type="auto"/>
          </w:tcPr>
          <w:p w14:paraId="657703B9" w14:textId="77777777" w:rsidR="00F75791" w:rsidRDefault="00000000">
            <w:pPr>
              <w:jc w:val="center"/>
            </w:pPr>
            <w:r>
              <w:t>Contract Analytics</w:t>
            </w:r>
          </w:p>
        </w:tc>
        <w:tc>
          <w:tcPr>
            <w:tcW w:w="0" w:type="auto"/>
          </w:tcPr>
          <w:p w14:paraId="21D6BFA1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46823AC9" w14:textId="77777777" w:rsidR="00F75791" w:rsidRDefault="00000000">
            <w:pPr>
              <w:jc w:val="center"/>
            </w:pPr>
            <w:proofErr w:type="spellStart"/>
            <w:r>
              <w:t>Analisis</w:t>
            </w:r>
            <w:proofErr w:type="spellEnd"/>
            <w:r>
              <w:t xml:space="preserve"> volume </w:t>
            </w:r>
            <w:proofErr w:type="spellStart"/>
            <w:r>
              <w:t>kontrak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, </w:t>
            </w:r>
            <w:proofErr w:type="spellStart"/>
            <w:r>
              <w:t>performa</w:t>
            </w:r>
            <w:proofErr w:type="spellEnd"/>
            <w:r>
              <w:t xml:space="preserve"> vendor</w:t>
            </w:r>
          </w:p>
        </w:tc>
      </w:tr>
      <w:tr w:rsidR="00F75791" w14:paraId="42AE1DFC" w14:textId="77777777">
        <w:tc>
          <w:tcPr>
            <w:tcW w:w="0" w:type="auto"/>
          </w:tcPr>
          <w:p w14:paraId="21F6283C" w14:textId="77777777" w:rsidR="00F75791" w:rsidRDefault="00000000">
            <w:pPr>
              <w:jc w:val="center"/>
            </w:pPr>
            <w:r>
              <w:t>FR-DSH-05</w:t>
            </w:r>
          </w:p>
        </w:tc>
        <w:tc>
          <w:tcPr>
            <w:tcW w:w="0" w:type="auto"/>
          </w:tcPr>
          <w:p w14:paraId="7B7240C3" w14:textId="77777777" w:rsidR="00F75791" w:rsidRDefault="00000000">
            <w:pPr>
              <w:jc w:val="center"/>
            </w:pPr>
            <w:r>
              <w:t>Custom Report Builder</w:t>
            </w:r>
          </w:p>
        </w:tc>
        <w:tc>
          <w:tcPr>
            <w:tcW w:w="0" w:type="auto"/>
          </w:tcPr>
          <w:p w14:paraId="692B772B" w14:textId="77777777" w:rsidR="00F75791" w:rsidRDefault="00000000">
            <w:pPr>
              <w:jc w:val="center"/>
            </w:pPr>
            <w:r>
              <w:t>Low</w:t>
            </w:r>
          </w:p>
        </w:tc>
        <w:tc>
          <w:tcPr>
            <w:tcW w:w="0" w:type="auto"/>
          </w:tcPr>
          <w:p w14:paraId="4387900D" w14:textId="77777777" w:rsidR="00F75791" w:rsidRDefault="00000000">
            <w:pPr>
              <w:jc w:val="center"/>
            </w:pP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kustom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</w:p>
        </w:tc>
      </w:tr>
    </w:tbl>
    <w:p w14:paraId="2CC12F87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 xml:space="preserve">Modul 7: </w:t>
      </w:r>
      <w:proofErr w:type="spellStart"/>
      <w:r>
        <w:rPr>
          <w:b w:val="0"/>
        </w:rPr>
        <w:t>Keamanan</w:t>
      </w:r>
      <w:proofErr w:type="spellEnd"/>
      <w:r>
        <w:rPr>
          <w:b w:val="0"/>
        </w:rPr>
        <w:t xml:space="preserve"> &amp; </w:t>
      </w:r>
      <w:proofErr w:type="spellStart"/>
      <w:r>
        <w:rPr>
          <w:b w:val="0"/>
        </w:rPr>
        <w:t>Manajemen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Pengguna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"/>
        <w:gridCol w:w="2282"/>
        <w:gridCol w:w="971"/>
        <w:gridCol w:w="5015"/>
      </w:tblGrid>
      <w:tr w:rsidR="00F75791" w14:paraId="5F631551" w14:textId="77777777">
        <w:tc>
          <w:tcPr>
            <w:tcW w:w="0" w:type="auto"/>
          </w:tcPr>
          <w:p w14:paraId="0A4925DD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333E3E44" w14:textId="77777777" w:rsidR="00F75791" w:rsidRDefault="00000000">
            <w:pPr>
              <w:jc w:val="center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</w:p>
        </w:tc>
        <w:tc>
          <w:tcPr>
            <w:tcW w:w="0" w:type="auto"/>
          </w:tcPr>
          <w:p w14:paraId="75E78C45" w14:textId="77777777" w:rsidR="00F75791" w:rsidRDefault="00000000">
            <w:pPr>
              <w:jc w:val="center"/>
            </w:pPr>
            <w:proofErr w:type="spellStart"/>
            <w:r>
              <w:t>Prioritas</w:t>
            </w:r>
            <w:proofErr w:type="spellEnd"/>
          </w:p>
        </w:tc>
        <w:tc>
          <w:tcPr>
            <w:tcW w:w="0" w:type="auto"/>
          </w:tcPr>
          <w:p w14:paraId="4EFD1D8A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</w:tr>
      <w:tr w:rsidR="00F75791" w14:paraId="043919FE" w14:textId="77777777">
        <w:tc>
          <w:tcPr>
            <w:tcW w:w="0" w:type="auto"/>
          </w:tcPr>
          <w:p w14:paraId="7735AAA0" w14:textId="77777777" w:rsidR="00F75791" w:rsidRDefault="00000000">
            <w:pPr>
              <w:jc w:val="center"/>
            </w:pPr>
            <w:r>
              <w:t>FR-SEC-01</w:t>
            </w:r>
          </w:p>
        </w:tc>
        <w:tc>
          <w:tcPr>
            <w:tcW w:w="0" w:type="auto"/>
          </w:tcPr>
          <w:p w14:paraId="60DFB309" w14:textId="77777777" w:rsidR="00F75791" w:rsidRDefault="00000000">
            <w:pPr>
              <w:jc w:val="center"/>
            </w:pPr>
            <w:r>
              <w:t>Role-Based Access Control</w:t>
            </w:r>
          </w:p>
        </w:tc>
        <w:tc>
          <w:tcPr>
            <w:tcW w:w="0" w:type="auto"/>
          </w:tcPr>
          <w:p w14:paraId="00E4444E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501D0441" w14:textId="77777777" w:rsidR="00F75791" w:rsidRDefault="00000000">
            <w:pPr>
              <w:jc w:val="center"/>
            </w:pP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(Admin, Legal, HR, Procurement, Signer)</w:t>
            </w:r>
          </w:p>
        </w:tc>
      </w:tr>
      <w:tr w:rsidR="00F75791" w14:paraId="3B0C2AB4" w14:textId="77777777">
        <w:tc>
          <w:tcPr>
            <w:tcW w:w="0" w:type="auto"/>
          </w:tcPr>
          <w:p w14:paraId="1DA6E531" w14:textId="77777777" w:rsidR="00F75791" w:rsidRDefault="00000000">
            <w:pPr>
              <w:jc w:val="center"/>
            </w:pPr>
            <w:r>
              <w:t>FR-SEC-02</w:t>
            </w:r>
          </w:p>
        </w:tc>
        <w:tc>
          <w:tcPr>
            <w:tcW w:w="0" w:type="auto"/>
          </w:tcPr>
          <w:p w14:paraId="26B339F5" w14:textId="77777777" w:rsidR="00F75791" w:rsidRDefault="00000000">
            <w:pPr>
              <w:jc w:val="center"/>
            </w:pPr>
            <w:r>
              <w:t>Authentication</w:t>
            </w:r>
          </w:p>
        </w:tc>
        <w:tc>
          <w:tcPr>
            <w:tcW w:w="0" w:type="auto"/>
          </w:tcPr>
          <w:p w14:paraId="44C32579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0D817903" w14:textId="77777777" w:rsidR="00F75791" w:rsidRDefault="00000000">
            <w:pPr>
              <w:jc w:val="center"/>
            </w:pPr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multi-</w:t>
            </w:r>
            <w:proofErr w:type="spellStart"/>
            <w:r>
              <w:t>faktor</w:t>
            </w:r>
            <w:proofErr w:type="spellEnd"/>
            <w:r>
              <w:t xml:space="preserve"> authentication (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</w:tr>
      <w:tr w:rsidR="00F75791" w14:paraId="1A0EC159" w14:textId="77777777">
        <w:tc>
          <w:tcPr>
            <w:tcW w:w="0" w:type="auto"/>
          </w:tcPr>
          <w:p w14:paraId="5CCF0139" w14:textId="77777777" w:rsidR="00F75791" w:rsidRDefault="00000000">
            <w:pPr>
              <w:jc w:val="center"/>
            </w:pPr>
            <w:r>
              <w:t>FR-SEC-03</w:t>
            </w:r>
          </w:p>
        </w:tc>
        <w:tc>
          <w:tcPr>
            <w:tcW w:w="0" w:type="auto"/>
          </w:tcPr>
          <w:p w14:paraId="0C6ECCA4" w14:textId="77777777" w:rsidR="00F75791" w:rsidRDefault="00000000">
            <w:pPr>
              <w:jc w:val="center"/>
            </w:pPr>
            <w:r>
              <w:t>Data Encryption</w:t>
            </w:r>
          </w:p>
        </w:tc>
        <w:tc>
          <w:tcPr>
            <w:tcW w:w="0" w:type="auto"/>
          </w:tcPr>
          <w:p w14:paraId="11AD5665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41D8179D" w14:textId="77777777" w:rsidR="00F75791" w:rsidRDefault="00000000">
            <w:pPr>
              <w:jc w:val="center"/>
            </w:pPr>
            <w:proofErr w:type="spellStart"/>
            <w:r>
              <w:t>Enkripsi</w:t>
            </w:r>
            <w:proofErr w:type="spellEnd"/>
            <w:r>
              <w:t xml:space="preserve"> data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istirahat</w:t>
            </w:r>
            <w:proofErr w:type="spellEnd"/>
            <w:r>
              <w:t xml:space="preserve"> (</w:t>
            </w:r>
            <w:r>
              <w:rPr>
                <w:i/>
              </w:rPr>
              <w:t>at rest</w:t>
            </w:r>
            <w:r>
              <w:t xml:space="preserve">) dan </w:t>
            </w:r>
            <w:proofErr w:type="spellStart"/>
            <w:r>
              <w:t>saat</w:t>
            </w:r>
            <w:proofErr w:type="spellEnd"/>
            <w:r>
              <w:t xml:space="preserve"> transit (</w:t>
            </w:r>
            <w:r>
              <w:rPr>
                <w:i/>
              </w:rPr>
              <w:t>in transit</w:t>
            </w:r>
            <w:r>
              <w:t>)</w:t>
            </w:r>
          </w:p>
        </w:tc>
      </w:tr>
      <w:tr w:rsidR="00F75791" w14:paraId="0661778E" w14:textId="77777777">
        <w:tc>
          <w:tcPr>
            <w:tcW w:w="0" w:type="auto"/>
          </w:tcPr>
          <w:p w14:paraId="431C289B" w14:textId="77777777" w:rsidR="00F75791" w:rsidRDefault="00000000">
            <w:pPr>
              <w:jc w:val="center"/>
            </w:pPr>
            <w:r>
              <w:t>FR-SEC-04</w:t>
            </w:r>
          </w:p>
        </w:tc>
        <w:tc>
          <w:tcPr>
            <w:tcW w:w="0" w:type="auto"/>
          </w:tcPr>
          <w:p w14:paraId="2A4EA1C5" w14:textId="77777777" w:rsidR="00F75791" w:rsidRDefault="00000000">
            <w:pPr>
              <w:jc w:val="center"/>
            </w:pPr>
            <w:r>
              <w:t>Session Management</w:t>
            </w:r>
          </w:p>
        </w:tc>
        <w:tc>
          <w:tcPr>
            <w:tcW w:w="0" w:type="auto"/>
          </w:tcPr>
          <w:p w14:paraId="25A0C5C7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23D03A83" w14:textId="77777777" w:rsidR="00F75791" w:rsidRDefault="00000000">
            <w:pPr>
              <w:jc w:val="center"/>
            </w:pP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auto-logout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</w:tr>
      <w:tr w:rsidR="00F75791" w14:paraId="63A85B28" w14:textId="77777777">
        <w:tc>
          <w:tcPr>
            <w:tcW w:w="0" w:type="auto"/>
          </w:tcPr>
          <w:p w14:paraId="64342C65" w14:textId="77777777" w:rsidR="00F75791" w:rsidRDefault="00000000">
            <w:pPr>
              <w:jc w:val="center"/>
            </w:pPr>
            <w:r>
              <w:t>FR-SEC-05</w:t>
            </w:r>
          </w:p>
        </w:tc>
        <w:tc>
          <w:tcPr>
            <w:tcW w:w="0" w:type="auto"/>
          </w:tcPr>
          <w:p w14:paraId="4098062B" w14:textId="77777777" w:rsidR="00F75791" w:rsidRDefault="00000000">
            <w:pPr>
              <w:jc w:val="center"/>
            </w:pPr>
            <w:r>
              <w:t>IP Whitelisting</w:t>
            </w:r>
          </w:p>
        </w:tc>
        <w:tc>
          <w:tcPr>
            <w:tcW w:w="0" w:type="auto"/>
          </w:tcPr>
          <w:p w14:paraId="2331738B" w14:textId="77777777" w:rsidR="00F75791" w:rsidRDefault="00000000">
            <w:pPr>
              <w:jc w:val="center"/>
            </w:pPr>
            <w:r>
              <w:t>Low</w:t>
            </w:r>
          </w:p>
        </w:tc>
        <w:tc>
          <w:tcPr>
            <w:tcW w:w="0" w:type="auto"/>
          </w:tcPr>
          <w:p w14:paraId="3B2A5FC2" w14:textId="77777777" w:rsidR="00F75791" w:rsidRDefault="00000000">
            <w:pPr>
              <w:jc w:val="center"/>
            </w:pPr>
            <w:proofErr w:type="spellStart"/>
            <w:r>
              <w:t>Pembatasan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IP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</w:p>
        </w:tc>
      </w:tr>
    </w:tbl>
    <w:p w14:paraId="4CBE0AE3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>Modul 8: Integrasi &amp; API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"/>
        <w:gridCol w:w="2187"/>
        <w:gridCol w:w="971"/>
        <w:gridCol w:w="5079"/>
      </w:tblGrid>
      <w:tr w:rsidR="00F75791" w14:paraId="4E048D6C" w14:textId="77777777">
        <w:tc>
          <w:tcPr>
            <w:tcW w:w="0" w:type="auto"/>
          </w:tcPr>
          <w:p w14:paraId="31B47BE2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740169A3" w14:textId="77777777" w:rsidR="00F75791" w:rsidRDefault="00000000">
            <w:pPr>
              <w:jc w:val="center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</w:p>
        </w:tc>
        <w:tc>
          <w:tcPr>
            <w:tcW w:w="0" w:type="auto"/>
          </w:tcPr>
          <w:p w14:paraId="753E7890" w14:textId="77777777" w:rsidR="00F75791" w:rsidRDefault="00000000">
            <w:pPr>
              <w:jc w:val="center"/>
            </w:pPr>
            <w:proofErr w:type="spellStart"/>
            <w:r>
              <w:t>Prioritas</w:t>
            </w:r>
            <w:proofErr w:type="spellEnd"/>
          </w:p>
        </w:tc>
        <w:tc>
          <w:tcPr>
            <w:tcW w:w="0" w:type="auto"/>
          </w:tcPr>
          <w:p w14:paraId="78A4314F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</w:tr>
      <w:tr w:rsidR="00F75791" w14:paraId="3CD1C54C" w14:textId="77777777">
        <w:tc>
          <w:tcPr>
            <w:tcW w:w="0" w:type="auto"/>
          </w:tcPr>
          <w:p w14:paraId="1FB24D77" w14:textId="77777777" w:rsidR="00F75791" w:rsidRDefault="00000000">
            <w:pPr>
              <w:jc w:val="center"/>
            </w:pPr>
            <w:r>
              <w:lastRenderedPageBreak/>
              <w:t>FR-INT-01</w:t>
            </w:r>
          </w:p>
        </w:tc>
        <w:tc>
          <w:tcPr>
            <w:tcW w:w="0" w:type="auto"/>
          </w:tcPr>
          <w:p w14:paraId="165290EB" w14:textId="77777777" w:rsidR="00F75791" w:rsidRDefault="00000000">
            <w:pPr>
              <w:jc w:val="center"/>
            </w:pPr>
            <w:r>
              <w:t>RESTful API</w:t>
            </w:r>
          </w:p>
        </w:tc>
        <w:tc>
          <w:tcPr>
            <w:tcW w:w="0" w:type="auto"/>
          </w:tcPr>
          <w:p w14:paraId="788E542B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073FFCCC" w14:textId="77777777" w:rsidR="00F75791" w:rsidRDefault="00000000">
            <w:pPr>
              <w:jc w:val="center"/>
            </w:pPr>
            <w:r>
              <w:t xml:space="preserve">API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lain (HRIS, ERP, Finance)</w:t>
            </w:r>
          </w:p>
        </w:tc>
      </w:tr>
      <w:tr w:rsidR="00F75791" w14:paraId="69F64837" w14:textId="77777777">
        <w:tc>
          <w:tcPr>
            <w:tcW w:w="0" w:type="auto"/>
          </w:tcPr>
          <w:p w14:paraId="568ACE5F" w14:textId="77777777" w:rsidR="00F75791" w:rsidRDefault="00000000">
            <w:pPr>
              <w:jc w:val="center"/>
            </w:pPr>
            <w:r>
              <w:t>FR-INT-02</w:t>
            </w:r>
          </w:p>
        </w:tc>
        <w:tc>
          <w:tcPr>
            <w:tcW w:w="0" w:type="auto"/>
          </w:tcPr>
          <w:p w14:paraId="261C0395" w14:textId="77777777" w:rsidR="00F75791" w:rsidRDefault="00000000">
            <w:pPr>
              <w:jc w:val="center"/>
            </w:pPr>
            <w:r>
              <w:t>Webhook Support</w:t>
            </w:r>
          </w:p>
        </w:tc>
        <w:tc>
          <w:tcPr>
            <w:tcW w:w="0" w:type="auto"/>
          </w:tcPr>
          <w:p w14:paraId="1BC22247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01A9CBA6" w14:textId="77777777" w:rsidR="00F75791" w:rsidRDefault="00000000">
            <w:pPr>
              <w:jc w:val="center"/>
            </w:pPr>
            <w:proofErr w:type="spellStart"/>
            <w:r>
              <w:t>Dukungan</w:t>
            </w:r>
            <w:proofErr w:type="spellEnd"/>
            <w:r>
              <w:t xml:space="preserve"> webhook </w:t>
            </w:r>
            <w:proofErr w:type="spellStart"/>
            <w:r>
              <w:t>untuk</w:t>
            </w:r>
            <w:proofErr w:type="spellEnd"/>
            <w:r>
              <w:t xml:space="preserve"> event pada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</w:tr>
      <w:tr w:rsidR="00F75791" w14:paraId="7F6A8D5F" w14:textId="77777777">
        <w:tc>
          <w:tcPr>
            <w:tcW w:w="0" w:type="auto"/>
          </w:tcPr>
          <w:p w14:paraId="283D4691" w14:textId="77777777" w:rsidR="00F75791" w:rsidRDefault="00000000">
            <w:pPr>
              <w:jc w:val="center"/>
            </w:pPr>
            <w:r>
              <w:t>FR-INT-03</w:t>
            </w:r>
          </w:p>
        </w:tc>
        <w:tc>
          <w:tcPr>
            <w:tcW w:w="0" w:type="auto"/>
          </w:tcPr>
          <w:p w14:paraId="51C8ECC9" w14:textId="77777777" w:rsidR="00F75791" w:rsidRDefault="00000000">
            <w:pPr>
              <w:jc w:val="center"/>
            </w:pPr>
            <w:r>
              <w:t>HRIS Integration</w:t>
            </w:r>
          </w:p>
        </w:tc>
        <w:tc>
          <w:tcPr>
            <w:tcW w:w="0" w:type="auto"/>
          </w:tcPr>
          <w:p w14:paraId="2430B922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7C3B0638" w14:textId="77777777" w:rsidR="00F75791" w:rsidRDefault="00000000">
            <w:pPr>
              <w:jc w:val="center"/>
            </w:pPr>
            <w:proofErr w:type="spellStart"/>
            <w:r>
              <w:t>Sinkronisasi</w:t>
            </w:r>
            <w:proofErr w:type="spellEnd"/>
            <w:r>
              <w:t xml:space="preserve"> data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</w:p>
        </w:tc>
      </w:tr>
      <w:tr w:rsidR="00F75791" w14:paraId="4ACA6703" w14:textId="77777777">
        <w:tc>
          <w:tcPr>
            <w:tcW w:w="0" w:type="auto"/>
          </w:tcPr>
          <w:p w14:paraId="35BE7F9B" w14:textId="77777777" w:rsidR="00F75791" w:rsidRDefault="00000000">
            <w:pPr>
              <w:jc w:val="center"/>
            </w:pPr>
            <w:r>
              <w:t>FR-INT-04</w:t>
            </w:r>
          </w:p>
        </w:tc>
        <w:tc>
          <w:tcPr>
            <w:tcW w:w="0" w:type="auto"/>
          </w:tcPr>
          <w:p w14:paraId="68322E27" w14:textId="77777777" w:rsidR="00F75791" w:rsidRDefault="00000000">
            <w:pPr>
              <w:jc w:val="center"/>
            </w:pPr>
            <w:r>
              <w:t>ERP/Finance Integration</w:t>
            </w:r>
          </w:p>
        </w:tc>
        <w:tc>
          <w:tcPr>
            <w:tcW w:w="0" w:type="auto"/>
          </w:tcPr>
          <w:p w14:paraId="68218DFE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6A5144D4" w14:textId="77777777" w:rsidR="00F75791" w:rsidRDefault="00000000">
            <w:pPr>
              <w:jc w:val="center"/>
            </w:pPr>
            <w:r>
              <w:t xml:space="preserve">Integrasi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pelacakan</w:t>
            </w:r>
            <w:proofErr w:type="spellEnd"/>
            <w:r>
              <w:t xml:space="preserve"> </w:t>
            </w:r>
            <w:proofErr w:type="spellStart"/>
            <w:r>
              <w:t>kewajiban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dan </w:t>
            </w:r>
            <w:proofErr w:type="spellStart"/>
            <w:r>
              <w:t>anggaran</w:t>
            </w:r>
            <w:proofErr w:type="spellEnd"/>
          </w:p>
        </w:tc>
      </w:tr>
      <w:tr w:rsidR="00F75791" w14:paraId="2ED1CB96" w14:textId="77777777">
        <w:tc>
          <w:tcPr>
            <w:tcW w:w="0" w:type="auto"/>
          </w:tcPr>
          <w:p w14:paraId="51DEAA71" w14:textId="77777777" w:rsidR="00F75791" w:rsidRDefault="00000000">
            <w:pPr>
              <w:jc w:val="center"/>
            </w:pPr>
            <w:r>
              <w:t>FR-INT-05</w:t>
            </w:r>
          </w:p>
        </w:tc>
        <w:tc>
          <w:tcPr>
            <w:tcW w:w="0" w:type="auto"/>
          </w:tcPr>
          <w:p w14:paraId="663D8E69" w14:textId="77777777" w:rsidR="00F75791" w:rsidRDefault="00000000">
            <w:pPr>
              <w:jc w:val="center"/>
            </w:pPr>
            <w:r>
              <w:t>SSO Integration</w:t>
            </w:r>
          </w:p>
        </w:tc>
        <w:tc>
          <w:tcPr>
            <w:tcW w:w="0" w:type="auto"/>
          </w:tcPr>
          <w:p w14:paraId="628D386B" w14:textId="77777777" w:rsidR="00F75791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</w:tcPr>
          <w:p w14:paraId="5EBA5EC0" w14:textId="77777777" w:rsidR="00F75791" w:rsidRDefault="00000000">
            <w:pPr>
              <w:jc w:val="center"/>
            </w:pPr>
            <w:r>
              <w:t xml:space="preserve">Single Sign-On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identity existing</w:t>
            </w:r>
          </w:p>
        </w:tc>
      </w:tr>
    </w:tbl>
    <w:p w14:paraId="417BF92E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>4.2 Non-Functional Requirements (NFR)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7"/>
        <w:gridCol w:w="1779"/>
        <w:gridCol w:w="2573"/>
        <w:gridCol w:w="3803"/>
      </w:tblGrid>
      <w:tr w:rsidR="00F75791" w14:paraId="20C91080" w14:textId="77777777">
        <w:tc>
          <w:tcPr>
            <w:tcW w:w="0" w:type="auto"/>
          </w:tcPr>
          <w:p w14:paraId="4C1342AF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19F21FC6" w14:textId="77777777" w:rsidR="00F75791" w:rsidRDefault="00000000">
            <w:pPr>
              <w:jc w:val="center"/>
            </w:pPr>
            <w:r>
              <w:t>NFR</w:t>
            </w:r>
          </w:p>
        </w:tc>
        <w:tc>
          <w:tcPr>
            <w:tcW w:w="0" w:type="auto"/>
          </w:tcPr>
          <w:p w14:paraId="78B9AD7E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  <w:tc>
          <w:tcPr>
            <w:tcW w:w="0" w:type="auto"/>
          </w:tcPr>
          <w:p w14:paraId="0641AE51" w14:textId="77777777" w:rsidR="00F75791" w:rsidRDefault="00000000">
            <w:pPr>
              <w:jc w:val="center"/>
            </w:pPr>
            <w:r>
              <w:t>Target</w:t>
            </w:r>
          </w:p>
        </w:tc>
      </w:tr>
      <w:tr w:rsidR="00F75791" w14:paraId="5C25165E" w14:textId="77777777">
        <w:tc>
          <w:tcPr>
            <w:tcW w:w="0" w:type="auto"/>
          </w:tcPr>
          <w:p w14:paraId="5C8AC561" w14:textId="77777777" w:rsidR="00F75791" w:rsidRDefault="00000000">
            <w:pPr>
              <w:jc w:val="center"/>
            </w:pPr>
            <w:r>
              <w:t>NFR-PERF-01</w:t>
            </w:r>
          </w:p>
        </w:tc>
        <w:tc>
          <w:tcPr>
            <w:tcW w:w="0" w:type="auto"/>
          </w:tcPr>
          <w:p w14:paraId="52C313FF" w14:textId="77777777" w:rsidR="00F75791" w:rsidRDefault="00000000">
            <w:pPr>
              <w:jc w:val="center"/>
            </w:pPr>
            <w:r>
              <w:t>Response Time</w:t>
            </w:r>
          </w:p>
        </w:tc>
        <w:tc>
          <w:tcPr>
            <w:tcW w:w="0" w:type="auto"/>
          </w:tcPr>
          <w:p w14:paraId="20E2FDD9" w14:textId="77777777" w:rsidR="00F75791" w:rsidRDefault="00000000">
            <w:pPr>
              <w:jc w:val="center"/>
            </w:pPr>
            <w:r>
              <w:t xml:space="preserve">Waktu </w:t>
            </w:r>
            <w:proofErr w:type="spellStart"/>
            <w:r>
              <w:t>respons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  <w:tc>
          <w:tcPr>
            <w:tcW w:w="0" w:type="auto"/>
          </w:tcPr>
          <w:p w14:paraId="3F312A00" w14:textId="77777777" w:rsidR="00F75791" w:rsidRDefault="00000000">
            <w:pPr>
              <w:jc w:val="center"/>
            </w:pPr>
            <w:r>
              <w:t xml:space="preserve">&lt; 2 </w:t>
            </w:r>
            <w:proofErr w:type="spellStart"/>
            <w:r>
              <w:t>detik</w:t>
            </w:r>
            <w:proofErr w:type="spellEnd"/>
          </w:p>
        </w:tc>
      </w:tr>
      <w:tr w:rsidR="00F75791" w14:paraId="4A218AE1" w14:textId="77777777">
        <w:tc>
          <w:tcPr>
            <w:tcW w:w="0" w:type="auto"/>
          </w:tcPr>
          <w:p w14:paraId="15D80239" w14:textId="77777777" w:rsidR="00F75791" w:rsidRDefault="00000000">
            <w:pPr>
              <w:jc w:val="center"/>
            </w:pPr>
            <w:r>
              <w:t>NFR-PERF-02</w:t>
            </w:r>
          </w:p>
        </w:tc>
        <w:tc>
          <w:tcPr>
            <w:tcW w:w="0" w:type="auto"/>
          </w:tcPr>
          <w:p w14:paraId="1AD9F1AB" w14:textId="77777777" w:rsidR="00F75791" w:rsidRDefault="00000000">
            <w:pPr>
              <w:jc w:val="center"/>
            </w:pPr>
            <w:r>
              <w:t>Throughput</w:t>
            </w:r>
          </w:p>
        </w:tc>
        <w:tc>
          <w:tcPr>
            <w:tcW w:w="0" w:type="auto"/>
          </w:tcPr>
          <w:p w14:paraId="3618E000" w14:textId="77777777" w:rsidR="00F75791" w:rsidRDefault="00000000">
            <w:pPr>
              <w:jc w:val="center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ditangani</w:t>
            </w:r>
            <w:proofErr w:type="spellEnd"/>
          </w:p>
        </w:tc>
        <w:tc>
          <w:tcPr>
            <w:tcW w:w="0" w:type="auto"/>
          </w:tcPr>
          <w:p w14:paraId="73562049" w14:textId="77777777" w:rsidR="00F75791" w:rsidRDefault="00000000">
            <w:pPr>
              <w:jc w:val="center"/>
            </w:pPr>
            <w:r>
              <w:t>1000 request/</w:t>
            </w:r>
            <w:proofErr w:type="spellStart"/>
            <w:r>
              <w:t>detik</w:t>
            </w:r>
            <w:proofErr w:type="spellEnd"/>
            <w:r>
              <w:t xml:space="preserve"> minimal</w:t>
            </w:r>
          </w:p>
        </w:tc>
      </w:tr>
      <w:tr w:rsidR="00F75791" w14:paraId="72ED40F0" w14:textId="77777777">
        <w:tc>
          <w:tcPr>
            <w:tcW w:w="0" w:type="auto"/>
          </w:tcPr>
          <w:p w14:paraId="03D9A50C" w14:textId="77777777" w:rsidR="00F75791" w:rsidRDefault="00000000">
            <w:pPr>
              <w:jc w:val="center"/>
            </w:pPr>
            <w:r>
              <w:t>NFR-AVAIL-01</w:t>
            </w:r>
          </w:p>
        </w:tc>
        <w:tc>
          <w:tcPr>
            <w:tcW w:w="0" w:type="auto"/>
          </w:tcPr>
          <w:p w14:paraId="4F9D5F87" w14:textId="77777777" w:rsidR="00F75791" w:rsidRDefault="00000000">
            <w:pPr>
              <w:jc w:val="center"/>
            </w:pPr>
            <w:r>
              <w:t>Availability</w:t>
            </w:r>
          </w:p>
        </w:tc>
        <w:tc>
          <w:tcPr>
            <w:tcW w:w="0" w:type="auto"/>
          </w:tcPr>
          <w:p w14:paraId="63669149" w14:textId="77777777" w:rsidR="00F75791" w:rsidRDefault="00000000">
            <w:pPr>
              <w:jc w:val="center"/>
            </w:pPr>
            <w:proofErr w:type="spellStart"/>
            <w:r>
              <w:t>Ketersediaan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0" w:type="auto"/>
          </w:tcPr>
          <w:p w14:paraId="70E09627" w14:textId="77777777" w:rsidR="00F75791" w:rsidRDefault="00000000">
            <w:pPr>
              <w:jc w:val="center"/>
            </w:pPr>
            <w:r>
              <w:t>99.9% uptime (daily operation)</w:t>
            </w:r>
          </w:p>
        </w:tc>
      </w:tr>
      <w:tr w:rsidR="00F75791" w14:paraId="09C3174A" w14:textId="77777777">
        <w:tc>
          <w:tcPr>
            <w:tcW w:w="0" w:type="auto"/>
          </w:tcPr>
          <w:p w14:paraId="12E13140" w14:textId="77777777" w:rsidR="00F75791" w:rsidRDefault="00000000">
            <w:pPr>
              <w:jc w:val="center"/>
            </w:pPr>
            <w:r>
              <w:t>NFR-AVAIL-02</w:t>
            </w:r>
          </w:p>
        </w:tc>
        <w:tc>
          <w:tcPr>
            <w:tcW w:w="0" w:type="auto"/>
          </w:tcPr>
          <w:p w14:paraId="642B13AD" w14:textId="77777777" w:rsidR="00F75791" w:rsidRDefault="00000000">
            <w:pPr>
              <w:jc w:val="center"/>
            </w:pPr>
            <w:r>
              <w:t>Disaster Recovery</w:t>
            </w:r>
          </w:p>
        </w:tc>
        <w:tc>
          <w:tcPr>
            <w:tcW w:w="0" w:type="auto"/>
          </w:tcPr>
          <w:p w14:paraId="639ED339" w14:textId="77777777" w:rsidR="00F75791" w:rsidRDefault="00000000">
            <w:pPr>
              <w:jc w:val="center"/>
            </w:pPr>
            <w:r>
              <w:t xml:space="preserve">Waktu </w:t>
            </w:r>
            <w:proofErr w:type="spellStart"/>
            <w:r>
              <w:t>pemulihan</w:t>
            </w:r>
            <w:proofErr w:type="spellEnd"/>
            <w:r>
              <w:t xml:space="preserve"> </w:t>
            </w:r>
            <w:proofErr w:type="spellStart"/>
            <w:r>
              <w:t>bencana</w:t>
            </w:r>
            <w:proofErr w:type="spellEnd"/>
          </w:p>
        </w:tc>
        <w:tc>
          <w:tcPr>
            <w:tcW w:w="0" w:type="auto"/>
          </w:tcPr>
          <w:p w14:paraId="5F1A29D1" w14:textId="77777777" w:rsidR="00F75791" w:rsidRDefault="00000000">
            <w:pPr>
              <w:jc w:val="center"/>
            </w:pPr>
            <w:r>
              <w:t>RTO 4 jam, RPO 1 jam</w:t>
            </w:r>
          </w:p>
        </w:tc>
      </w:tr>
      <w:tr w:rsidR="00F75791" w14:paraId="6B3B2751" w14:textId="77777777">
        <w:tc>
          <w:tcPr>
            <w:tcW w:w="0" w:type="auto"/>
          </w:tcPr>
          <w:p w14:paraId="1C6115A0" w14:textId="77777777" w:rsidR="00F75791" w:rsidRDefault="00000000">
            <w:pPr>
              <w:jc w:val="center"/>
            </w:pPr>
            <w:r>
              <w:t>NFR-SEC-01</w:t>
            </w:r>
          </w:p>
        </w:tc>
        <w:tc>
          <w:tcPr>
            <w:tcW w:w="0" w:type="auto"/>
          </w:tcPr>
          <w:p w14:paraId="53876740" w14:textId="77777777" w:rsidR="00F75791" w:rsidRDefault="00000000">
            <w:pPr>
              <w:jc w:val="center"/>
            </w:pPr>
            <w:r>
              <w:t>Authentication</w:t>
            </w:r>
          </w:p>
        </w:tc>
        <w:tc>
          <w:tcPr>
            <w:tcW w:w="0" w:type="auto"/>
          </w:tcPr>
          <w:p w14:paraId="0C90F113" w14:textId="77777777" w:rsidR="00F75791" w:rsidRDefault="00000000">
            <w:pPr>
              <w:jc w:val="center"/>
            </w:pPr>
            <w:r>
              <w:t xml:space="preserve">Metode </w:t>
            </w:r>
            <w:proofErr w:type="spellStart"/>
            <w:r>
              <w:t>autentikasi</w:t>
            </w:r>
            <w:proofErr w:type="spellEnd"/>
          </w:p>
        </w:tc>
        <w:tc>
          <w:tcPr>
            <w:tcW w:w="0" w:type="auto"/>
          </w:tcPr>
          <w:p w14:paraId="2F7D0BD1" w14:textId="77777777" w:rsidR="00F75791" w:rsidRDefault="00000000">
            <w:pPr>
              <w:jc w:val="center"/>
            </w:pPr>
            <w:r>
              <w:t xml:space="preserve">Multi-factor authentication </w:t>
            </w:r>
            <w:proofErr w:type="spellStart"/>
            <w:r>
              <w:t>tersedia</w:t>
            </w:r>
            <w:proofErr w:type="spellEnd"/>
          </w:p>
        </w:tc>
      </w:tr>
      <w:tr w:rsidR="00F75791" w14:paraId="696276D6" w14:textId="77777777">
        <w:tc>
          <w:tcPr>
            <w:tcW w:w="0" w:type="auto"/>
          </w:tcPr>
          <w:p w14:paraId="576038D3" w14:textId="77777777" w:rsidR="00F75791" w:rsidRDefault="00000000">
            <w:pPr>
              <w:jc w:val="center"/>
            </w:pPr>
            <w:r>
              <w:t>NFR-SEC-02</w:t>
            </w:r>
          </w:p>
        </w:tc>
        <w:tc>
          <w:tcPr>
            <w:tcW w:w="0" w:type="auto"/>
          </w:tcPr>
          <w:p w14:paraId="2170CDCC" w14:textId="77777777" w:rsidR="00F75791" w:rsidRDefault="00000000">
            <w:pPr>
              <w:jc w:val="center"/>
            </w:pPr>
            <w:r>
              <w:t>Data Security</w:t>
            </w:r>
          </w:p>
        </w:tc>
        <w:tc>
          <w:tcPr>
            <w:tcW w:w="0" w:type="auto"/>
          </w:tcPr>
          <w:p w14:paraId="7F93C819" w14:textId="77777777" w:rsidR="00F75791" w:rsidRDefault="00000000">
            <w:pPr>
              <w:jc w:val="center"/>
            </w:pP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data</w:t>
            </w:r>
          </w:p>
        </w:tc>
        <w:tc>
          <w:tcPr>
            <w:tcW w:w="0" w:type="auto"/>
          </w:tcPr>
          <w:p w14:paraId="637061BD" w14:textId="77777777" w:rsidR="00F75791" w:rsidRDefault="00000000">
            <w:pPr>
              <w:jc w:val="center"/>
            </w:pPr>
            <w:proofErr w:type="spellStart"/>
            <w:r>
              <w:t>Enkripsi</w:t>
            </w:r>
            <w:proofErr w:type="spellEnd"/>
            <w:r>
              <w:t xml:space="preserve"> AES-256 </w:t>
            </w:r>
            <w:proofErr w:type="spellStart"/>
            <w:r>
              <w:t>untuk</w:t>
            </w:r>
            <w:proofErr w:type="spellEnd"/>
            <w:r>
              <w:t xml:space="preserve"> data at rest, TLS 1.3 </w:t>
            </w:r>
            <w:proofErr w:type="spellStart"/>
            <w:r>
              <w:t>untuk</w:t>
            </w:r>
            <w:proofErr w:type="spellEnd"/>
            <w:r>
              <w:t xml:space="preserve"> in transit</w:t>
            </w:r>
          </w:p>
        </w:tc>
      </w:tr>
      <w:tr w:rsidR="00F75791" w14:paraId="40C56200" w14:textId="77777777">
        <w:tc>
          <w:tcPr>
            <w:tcW w:w="0" w:type="auto"/>
          </w:tcPr>
          <w:p w14:paraId="0175CE28" w14:textId="77777777" w:rsidR="00F75791" w:rsidRDefault="00000000">
            <w:pPr>
              <w:jc w:val="center"/>
            </w:pPr>
            <w:r>
              <w:t>NFR-SEC-03</w:t>
            </w:r>
          </w:p>
        </w:tc>
        <w:tc>
          <w:tcPr>
            <w:tcW w:w="0" w:type="auto"/>
          </w:tcPr>
          <w:p w14:paraId="1F7282EA" w14:textId="77777777" w:rsidR="00F75791" w:rsidRDefault="00000000">
            <w:pPr>
              <w:jc w:val="center"/>
            </w:pPr>
            <w:r>
              <w:t>Compliance</w:t>
            </w:r>
          </w:p>
        </w:tc>
        <w:tc>
          <w:tcPr>
            <w:tcW w:w="0" w:type="auto"/>
          </w:tcPr>
          <w:p w14:paraId="07150F33" w14:textId="77777777" w:rsidR="00F75791" w:rsidRDefault="00000000">
            <w:pPr>
              <w:jc w:val="center"/>
            </w:pPr>
            <w:proofErr w:type="spellStart"/>
            <w:r>
              <w:t>Kepatuhan</w:t>
            </w:r>
            <w:proofErr w:type="spellEnd"/>
            <w:r>
              <w:t xml:space="preserve"> </w:t>
            </w:r>
            <w:proofErr w:type="spellStart"/>
            <w:r>
              <w:t>regulasi</w:t>
            </w:r>
            <w:proofErr w:type="spellEnd"/>
          </w:p>
        </w:tc>
        <w:tc>
          <w:tcPr>
            <w:tcW w:w="0" w:type="auto"/>
          </w:tcPr>
          <w:p w14:paraId="4DF4BB61" w14:textId="77777777" w:rsidR="00F75791" w:rsidRDefault="00000000">
            <w:pPr>
              <w:jc w:val="center"/>
            </w:pPr>
            <w:r>
              <w:t>PKI, ISO 27001 (</w:t>
            </w:r>
            <w:proofErr w:type="spellStart"/>
            <w:r>
              <w:t>direkomendasikan</w:t>
            </w:r>
            <w:proofErr w:type="spellEnd"/>
            <w:r>
              <w:t>), UU ITE</w:t>
            </w:r>
          </w:p>
        </w:tc>
      </w:tr>
      <w:tr w:rsidR="00F75791" w14:paraId="1DC02959" w14:textId="77777777">
        <w:tc>
          <w:tcPr>
            <w:tcW w:w="0" w:type="auto"/>
          </w:tcPr>
          <w:p w14:paraId="6F4D6F6A" w14:textId="77777777" w:rsidR="00F75791" w:rsidRDefault="00000000">
            <w:pPr>
              <w:jc w:val="center"/>
            </w:pPr>
            <w:r>
              <w:t>NFR-SCAL-01</w:t>
            </w:r>
          </w:p>
        </w:tc>
        <w:tc>
          <w:tcPr>
            <w:tcW w:w="0" w:type="auto"/>
          </w:tcPr>
          <w:p w14:paraId="08B83869" w14:textId="77777777" w:rsidR="00F75791" w:rsidRDefault="00000000">
            <w:pPr>
              <w:jc w:val="center"/>
            </w:pPr>
            <w:r>
              <w:t>Horizontal Scalability</w:t>
            </w:r>
          </w:p>
        </w:tc>
        <w:tc>
          <w:tcPr>
            <w:tcW w:w="0" w:type="auto"/>
          </w:tcPr>
          <w:p w14:paraId="1E58D436" w14:textId="77777777" w:rsidR="00F75791" w:rsidRDefault="00000000">
            <w:pPr>
              <w:jc w:val="center"/>
            </w:pPr>
            <w:proofErr w:type="spellStart"/>
            <w:r>
              <w:t>Skalabilitas</w:t>
            </w:r>
            <w:proofErr w:type="spellEnd"/>
            <w:r>
              <w:t xml:space="preserve"> horizontal</w:t>
            </w:r>
          </w:p>
        </w:tc>
        <w:tc>
          <w:tcPr>
            <w:tcW w:w="0" w:type="auto"/>
          </w:tcPr>
          <w:p w14:paraId="50D1DAB5" w14:textId="77777777" w:rsidR="00F75791" w:rsidRDefault="00000000">
            <w:pPr>
              <w:jc w:val="center"/>
            </w:pPr>
            <w:proofErr w:type="spellStart"/>
            <w:r>
              <w:t>Dukungan</w:t>
            </w:r>
            <w:proofErr w:type="spellEnd"/>
            <w:r>
              <w:t xml:space="preserve"> containerization &amp; auto-scaling</w:t>
            </w:r>
          </w:p>
        </w:tc>
      </w:tr>
      <w:tr w:rsidR="00F75791" w14:paraId="33E2836C" w14:textId="77777777">
        <w:tc>
          <w:tcPr>
            <w:tcW w:w="0" w:type="auto"/>
          </w:tcPr>
          <w:p w14:paraId="6FFEFBC5" w14:textId="77777777" w:rsidR="00F75791" w:rsidRDefault="00000000">
            <w:pPr>
              <w:jc w:val="center"/>
            </w:pPr>
            <w:r>
              <w:t>NFR-SCAL-02</w:t>
            </w:r>
          </w:p>
        </w:tc>
        <w:tc>
          <w:tcPr>
            <w:tcW w:w="0" w:type="auto"/>
          </w:tcPr>
          <w:p w14:paraId="240D9680" w14:textId="77777777" w:rsidR="00F75791" w:rsidRDefault="00000000">
            <w:pPr>
              <w:jc w:val="center"/>
            </w:pPr>
            <w:r>
              <w:t>Database Scaling</w:t>
            </w:r>
          </w:p>
        </w:tc>
        <w:tc>
          <w:tcPr>
            <w:tcW w:w="0" w:type="auto"/>
          </w:tcPr>
          <w:p w14:paraId="38536F90" w14:textId="77777777" w:rsidR="00F75791" w:rsidRDefault="00000000">
            <w:pPr>
              <w:jc w:val="center"/>
            </w:pP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</w:p>
        </w:tc>
        <w:tc>
          <w:tcPr>
            <w:tcW w:w="0" w:type="auto"/>
          </w:tcPr>
          <w:p w14:paraId="73EBB097" w14:textId="77777777" w:rsidR="00F75791" w:rsidRDefault="00000000">
            <w:pPr>
              <w:jc w:val="center"/>
            </w:pPr>
            <w:r>
              <w:t xml:space="preserve">Support </w:t>
            </w:r>
            <w:proofErr w:type="spellStart"/>
            <w:r>
              <w:t>hingga</w:t>
            </w:r>
            <w:proofErr w:type="spellEnd"/>
            <w:r>
              <w:t xml:space="preserve"> 10 </w:t>
            </w:r>
            <w:proofErr w:type="spellStart"/>
            <w:r>
              <w:t>juta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5 </w:t>
            </w:r>
            <w:proofErr w:type="spellStart"/>
            <w:r>
              <w:t>tahun</w:t>
            </w:r>
            <w:proofErr w:type="spellEnd"/>
          </w:p>
        </w:tc>
      </w:tr>
      <w:tr w:rsidR="00F75791" w14:paraId="3DC56A29" w14:textId="77777777">
        <w:tc>
          <w:tcPr>
            <w:tcW w:w="0" w:type="auto"/>
          </w:tcPr>
          <w:p w14:paraId="13D895BC" w14:textId="77777777" w:rsidR="00F75791" w:rsidRDefault="00000000">
            <w:pPr>
              <w:jc w:val="center"/>
            </w:pPr>
            <w:r>
              <w:t>NFR-USAB-01</w:t>
            </w:r>
          </w:p>
        </w:tc>
        <w:tc>
          <w:tcPr>
            <w:tcW w:w="0" w:type="auto"/>
          </w:tcPr>
          <w:p w14:paraId="76F51C6B" w14:textId="77777777" w:rsidR="00F75791" w:rsidRDefault="00000000">
            <w:pPr>
              <w:jc w:val="center"/>
            </w:pPr>
            <w:r>
              <w:t>User Interface</w:t>
            </w:r>
          </w:p>
        </w:tc>
        <w:tc>
          <w:tcPr>
            <w:tcW w:w="0" w:type="auto"/>
          </w:tcPr>
          <w:p w14:paraId="34502DE2" w14:textId="77777777" w:rsidR="00F75791" w:rsidRDefault="00000000">
            <w:pPr>
              <w:jc w:val="center"/>
            </w:pPr>
            <w:r>
              <w:t xml:space="preserve">Desain </w:t>
            </w:r>
            <w:proofErr w:type="spellStart"/>
            <w:r>
              <w:t>antarmuka</w:t>
            </w:r>
            <w:proofErr w:type="spellEnd"/>
          </w:p>
        </w:tc>
        <w:tc>
          <w:tcPr>
            <w:tcW w:w="0" w:type="auto"/>
          </w:tcPr>
          <w:p w14:paraId="02FCF812" w14:textId="77777777" w:rsidR="00F75791" w:rsidRDefault="00000000">
            <w:pPr>
              <w:jc w:val="center"/>
            </w:pPr>
            <w:proofErr w:type="spellStart"/>
            <w:r>
              <w:t>Intuitif</w:t>
            </w:r>
            <w:proofErr w:type="spellEnd"/>
            <w:r>
              <w:t xml:space="preserve">, responsive </w:t>
            </w:r>
            <w:proofErr w:type="spellStart"/>
            <w:r>
              <w:t>untuk</w:t>
            </w:r>
            <w:proofErr w:type="spellEnd"/>
            <w:r>
              <w:t xml:space="preserve"> desktop &amp; mobile</w:t>
            </w:r>
          </w:p>
        </w:tc>
      </w:tr>
      <w:tr w:rsidR="00F75791" w14:paraId="431D7AD3" w14:textId="77777777">
        <w:tc>
          <w:tcPr>
            <w:tcW w:w="0" w:type="auto"/>
          </w:tcPr>
          <w:p w14:paraId="59867366" w14:textId="77777777" w:rsidR="00F75791" w:rsidRDefault="00000000">
            <w:pPr>
              <w:jc w:val="center"/>
            </w:pPr>
            <w:r>
              <w:t>NFR-USAB-02</w:t>
            </w:r>
          </w:p>
        </w:tc>
        <w:tc>
          <w:tcPr>
            <w:tcW w:w="0" w:type="auto"/>
          </w:tcPr>
          <w:p w14:paraId="1605EBFF" w14:textId="77777777" w:rsidR="00F75791" w:rsidRDefault="00000000">
            <w:pPr>
              <w:jc w:val="center"/>
            </w:pPr>
            <w:r>
              <w:t>Training</w:t>
            </w:r>
          </w:p>
        </w:tc>
        <w:tc>
          <w:tcPr>
            <w:tcW w:w="0" w:type="auto"/>
          </w:tcPr>
          <w:p w14:paraId="7C3B443D" w14:textId="77777777" w:rsidR="00F75791" w:rsidRDefault="00000000">
            <w:pPr>
              <w:jc w:val="center"/>
            </w:pPr>
            <w:r>
              <w:t xml:space="preserve">Kurva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0" w:type="auto"/>
          </w:tcPr>
          <w:p w14:paraId="08B5D79E" w14:textId="77777777" w:rsidR="00F75791" w:rsidRDefault="00000000">
            <w:pPr>
              <w:jc w:val="center"/>
            </w:pPr>
            <w:proofErr w:type="spellStart"/>
            <w:r>
              <w:t>Pengguna</w:t>
            </w:r>
            <w:proofErr w:type="spellEnd"/>
            <w:r>
              <w:t xml:space="preserve"> non-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mengoperasikan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1 </w:t>
            </w:r>
            <w:proofErr w:type="spellStart"/>
            <w:r>
              <w:t>hari</w:t>
            </w:r>
            <w:proofErr w:type="spellEnd"/>
            <w:r>
              <w:t xml:space="preserve"> training</w:t>
            </w:r>
          </w:p>
        </w:tc>
      </w:tr>
    </w:tbl>
    <w:p w14:paraId="5CFDD3DB" w14:textId="77777777" w:rsidR="00F75791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lastRenderedPageBreak/>
        <w:t xml:space="preserve">5. Alur </w:t>
      </w:r>
      <w:proofErr w:type="spellStart"/>
      <w:r>
        <w:rPr>
          <w:b w:val="0"/>
          <w:i w:val="0"/>
        </w:rPr>
        <w:t>Kerja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Kontrak</w:t>
      </w:r>
      <w:proofErr w:type="spellEnd"/>
      <w:r>
        <w:rPr>
          <w:b w:val="0"/>
          <w:i w:val="0"/>
        </w:rPr>
        <w:t xml:space="preserve"> (End-to-End)</w:t>
      </w:r>
    </w:p>
    <w:p w14:paraId="10B56548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>5.1 Peta Proses End-to-End CLM</w:t>
      </w:r>
    </w:p>
    <w:p w14:paraId="19FB4424" w14:textId="77777777" w:rsidR="00F75791" w:rsidRDefault="00000000"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contract lifecycle management (CLM)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b/>
        </w:rPr>
        <w:t>request</w:t>
      </w:r>
      <w:r>
        <w:t xml:space="preserve"> dan </w:t>
      </w:r>
      <w:r>
        <w:rPr>
          <w:b/>
        </w:rPr>
        <w:t>drafting</w:t>
      </w:r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rPr>
          <w:b/>
        </w:rPr>
        <w:t>negosiasi</w:t>
      </w:r>
      <w:proofErr w:type="spellEnd"/>
      <w:r>
        <w:t xml:space="preserve">, </w:t>
      </w:r>
      <w:r>
        <w:rPr>
          <w:b/>
        </w:rPr>
        <w:t>signature</w:t>
      </w:r>
      <w:r>
        <w:t xml:space="preserve">, </w:t>
      </w:r>
      <w:r>
        <w:rPr>
          <w:b/>
        </w:rPr>
        <w:t>storage</w:t>
      </w:r>
      <w:r>
        <w:t xml:space="preserve">, dan </w:t>
      </w:r>
      <w:r>
        <w:rPr>
          <w:b/>
        </w:rPr>
        <w:t>ongoing obligations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fungsionalitas</w:t>
      </w:r>
      <w:proofErr w:type="spellEnd"/>
      <w:r>
        <w:t xml:space="preserve"> workflow: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internal review dan approval draft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lawan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post-signature obligations tracking.</w:t>
      </w:r>
    </w:p>
    <w:p w14:paraId="5771C968" w14:textId="77777777" w:rsidR="00F75791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proses end-to-end Contract Lifecycle Management:</w:t>
      </w:r>
    </w:p>
    <w:p w14:paraId="43487AB1" w14:textId="6412B334" w:rsidR="00F75791" w:rsidRDefault="00000000">
      <w:pPr>
        <w:pStyle w:val="FencedCod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  END-TO-END CONTRACT LIFECYCLE MANAGEMENT                 </w:t>
      </w:r>
      <w:r w:rsidR="004F416D">
        <w:t>|</w:t>
      </w:r>
      <w:r>
        <w:t xml:space="preserve">  </w:t>
      </w:r>
      <w:r>
        <w:br/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proofErr w:type="spellStart"/>
      <w:r>
        <w:t>Tahap</w:t>
      </w:r>
      <w:proofErr w:type="spellEnd"/>
      <w:r>
        <w:t xml:space="preserve"> 1: Request &amp; Intake                     </w:t>
      </w:r>
      <w:proofErr w:type="spellStart"/>
      <w:r>
        <w:t>Tahap</w:t>
      </w:r>
      <w:proofErr w:type="spellEnd"/>
      <w:r>
        <w:t xml:space="preserve"> 6: Internal Review Legal</w:t>
      </w:r>
      <w:r>
        <w:br/>
        <w:t xml:space="preserve">       │                                              │</w:t>
      </w:r>
      <w:r>
        <w:br/>
        <w:t xml:space="preserve">       ▼                                              ▼</w:t>
      </w:r>
      <w:r>
        <w:br/>
        <w:t>┌──────────────┐      ┌──────────────┐      ┌──────────────┐      ┌──────────────┐</w:t>
      </w:r>
      <w:r>
        <w:br/>
        <w:t>│  Request     │ ───► │  Assignment  │ ───► │   Draft      │ ───► │  Review      │</w:t>
      </w:r>
      <w:r>
        <w:br/>
        <w:t xml:space="preserve">│  </w:t>
      </w:r>
      <w:proofErr w:type="spellStart"/>
      <w:r>
        <w:t>Kontrak</w:t>
      </w:r>
      <w:proofErr w:type="spellEnd"/>
      <w:r>
        <w:t xml:space="preserve">     │      │  (Legal/HC)  │      │  </w:t>
      </w:r>
      <w:proofErr w:type="spellStart"/>
      <w:r>
        <w:t>Pengisian</w:t>
      </w:r>
      <w:proofErr w:type="spellEnd"/>
      <w:r>
        <w:t xml:space="preserve">   │      │  Legal/GRC   │</w:t>
      </w:r>
      <w:r>
        <w:br/>
        <w:t>└──────────────┘      └──────────────┘      └──────────────┘      └──────────────┘</w:t>
      </w:r>
      <w:r>
        <w:br/>
        <w:t xml:space="preserve">       │                                              │</w:t>
      </w:r>
      <w:r>
        <w:br/>
        <w:t xml:space="preserve">       │                                              ▼</w:t>
      </w:r>
      <w:r>
        <w:br/>
      </w:r>
      <w:proofErr w:type="spellStart"/>
      <w:r>
        <w:t>Tahap</w:t>
      </w:r>
      <w:proofErr w:type="spellEnd"/>
      <w:r>
        <w:t xml:space="preserve"> 2: Business Approval                 </w:t>
      </w:r>
      <w:proofErr w:type="spellStart"/>
      <w:r>
        <w:t>Tahap</w:t>
      </w:r>
      <w:proofErr w:type="spellEnd"/>
      <w:r>
        <w:t xml:space="preserve"> 7: External Negotiation</w:t>
      </w:r>
      <w:r>
        <w:br/>
        <w:t xml:space="preserve">                                               (Redlining &amp; Counter-party Review)</w:t>
      </w:r>
      <w:r>
        <w:br/>
        <w:t xml:space="preserve">       ▼</w:t>
      </w:r>
      <w:r>
        <w:br/>
        <w:t>┌──────────────┐      ┌──────────────┐      ┌──────────────┐      ┌──────────────┐</w:t>
      </w:r>
      <w:r>
        <w:br/>
        <w:t>│  Business    │ ───► │   Vendor/    │ ───► │  Redlining   │ ───► │    Final     │</w:t>
      </w:r>
      <w:r>
        <w:br/>
        <w:t>│  Approval    │      │   Customer   │      │   Tracking   │      │    Draft     │</w:t>
      </w:r>
      <w:r>
        <w:br/>
        <w:t>│  (Dept Head) │      │   Review     │      │   Changes    │      │    Approval  │</w:t>
      </w:r>
      <w:r>
        <w:br/>
        <w:t>└──────────────┘      └──────────────┘      └──────────────┘      └──────────────┘</w:t>
      </w:r>
      <w:r>
        <w:br/>
      </w:r>
      <w:r>
        <w:br/>
      </w:r>
      <w:r>
        <w:br/>
      </w:r>
      <w:proofErr w:type="spellStart"/>
      <w:r>
        <w:t>Tahap</w:t>
      </w:r>
      <w:proofErr w:type="spellEnd"/>
      <w:r>
        <w:t xml:space="preserve"> 3: Final Approval                        </w:t>
      </w:r>
      <w:proofErr w:type="spellStart"/>
      <w:r>
        <w:t>Tahap</w:t>
      </w:r>
      <w:proofErr w:type="spellEnd"/>
      <w:r>
        <w:t xml:space="preserve"> 8: E-Signature Completion</w:t>
      </w:r>
      <w:r>
        <w:br/>
        <w:t xml:space="preserve">       │                                              │</w:t>
      </w:r>
      <w:r>
        <w:br/>
        <w:t xml:space="preserve">       ▼                                              ▼</w:t>
      </w:r>
      <w:r>
        <w:br/>
        <w:t>┌──────────────┐      ┌──────────────┐      ┌──────────────┐      ┌──────────────┐</w:t>
      </w:r>
      <w:r>
        <w:br/>
        <w:t>│   C-Level    │ ───► │   Finance    │ ───► │   Certified  │ ───► │   e-</w:t>
      </w:r>
      <w:proofErr w:type="spellStart"/>
      <w:r>
        <w:t>Meterai</w:t>
      </w:r>
      <w:proofErr w:type="spellEnd"/>
      <w:r>
        <w:t xml:space="preserve">  │</w:t>
      </w:r>
      <w:r>
        <w:br/>
        <w:t>│   Approval   │      │   Approval   │      │   e-Sign     │      │   Stamping   │</w:t>
      </w:r>
      <w:r>
        <w:br/>
        <w:t>└──────────────┘      └──────────────┘      └──────────────┘      └──────────────┘</w:t>
      </w:r>
      <w:r>
        <w:br/>
      </w:r>
      <w:r>
        <w:br/>
      </w:r>
      <w:r>
        <w:br/>
      </w:r>
      <w:proofErr w:type="spellStart"/>
      <w:r>
        <w:t>Tahap</w:t>
      </w:r>
      <w:proofErr w:type="spellEnd"/>
      <w:r>
        <w:t xml:space="preserve"> 4: Repository Storage                     </w:t>
      </w:r>
      <w:proofErr w:type="spellStart"/>
      <w:r>
        <w:t>Tahap</w:t>
      </w:r>
      <w:proofErr w:type="spellEnd"/>
      <w:r>
        <w:t xml:space="preserve"> 9: Obligation Monitoring</w:t>
      </w:r>
      <w:r>
        <w:br/>
        <w:t xml:space="preserve">       │                                              │</w:t>
      </w:r>
      <w:r>
        <w:br/>
        <w:t xml:space="preserve">       ▼                                              ▼</w:t>
      </w:r>
      <w:r>
        <w:br/>
        <w:t>┌──────────────┐      ┌──────────────┐      ┌──────────────┐      ┌──────────────┐</w:t>
      </w:r>
      <w:r>
        <w:br/>
        <w:t>│   Central    │ ───► │   Version    │ ───► │   Milestone  │ ───► │   Payment    │</w:t>
      </w:r>
      <w:r>
        <w:br/>
        <w:t>│   Repository │      │   Control    │      │   Tracking   │      │   Tracking   │</w:t>
      </w:r>
      <w:r>
        <w:br/>
        <w:t>└──────────────┘      └──────────────┘      └──────────────┘      └──────────────┘</w:t>
      </w:r>
      <w:r>
        <w:br/>
      </w:r>
      <w:r>
        <w:br/>
      </w:r>
      <w:r>
        <w:br/>
      </w:r>
      <w:proofErr w:type="spellStart"/>
      <w:r>
        <w:t>Tahap</w:t>
      </w:r>
      <w:proofErr w:type="spellEnd"/>
      <w:r>
        <w:t xml:space="preserve"> 5: Renewal/Amendment                     </w:t>
      </w:r>
      <w:proofErr w:type="spellStart"/>
      <w:r>
        <w:t>Tahap</w:t>
      </w:r>
      <w:proofErr w:type="spellEnd"/>
      <w:r>
        <w:t xml:space="preserve"> 10: Audit &amp; Reporting</w:t>
      </w:r>
      <w:r>
        <w:br/>
        <w:t xml:space="preserve">       │                                              │</w:t>
      </w:r>
      <w:r>
        <w:br/>
        <w:t xml:space="preserve">       ▼                                              ▼</w:t>
      </w:r>
      <w:r>
        <w:br/>
        <w:t>┌──────────────┐      ┌──────────────┐      ┌──────────────┐      ┌──────────────┐</w:t>
      </w:r>
      <w:r>
        <w:br/>
        <w:t>│    Auto      │ ───► │  Amendment   │ ───► │   Audit      │ ───► │   Contract   │</w:t>
      </w:r>
      <w:r>
        <w:br/>
        <w:t>│    Reminder  │      │(Change Order)│      │   Trail      │      │   Analytics  │</w:t>
      </w:r>
      <w:r>
        <w:br/>
        <w:t>└──────────────┘      └──────────────┘      └──────────────┘      └──────────────┘</w:t>
      </w:r>
    </w:p>
    <w:p w14:paraId="4E979EF5" w14:textId="77777777" w:rsidR="00F75791" w:rsidRDefault="00000000">
      <w:pPr>
        <w:pStyle w:val="Heading3"/>
        <w:rPr>
          <w:b w:val="0"/>
        </w:rPr>
      </w:pPr>
      <w:r>
        <w:rPr>
          <w:b w:val="0"/>
        </w:rPr>
        <w:lastRenderedPageBreak/>
        <w:t xml:space="preserve">5.2 Detail 10 </w:t>
      </w:r>
      <w:proofErr w:type="spellStart"/>
      <w:r>
        <w:rPr>
          <w:b w:val="0"/>
        </w:rPr>
        <w:t>Tahapan</w:t>
      </w:r>
      <w:proofErr w:type="spellEnd"/>
      <w:r>
        <w:rPr>
          <w:b w:val="0"/>
        </w:rPr>
        <w:t xml:space="preserve"> Alur</w:t>
      </w:r>
    </w:p>
    <w:p w14:paraId="29BA01DC" w14:textId="77777777" w:rsidR="00F75791" w:rsidRDefault="00000000">
      <w:pPr>
        <w:numPr>
          <w:ilvl w:val="0"/>
          <w:numId w:val="3"/>
        </w:numPr>
      </w:pPr>
      <w:r>
        <w:rPr>
          <w:b/>
        </w:rPr>
        <w:t xml:space="preserve">Request &amp; Intake </w:t>
      </w:r>
      <w:proofErr w:type="spellStart"/>
      <w:r>
        <w:rPr>
          <w:b/>
        </w:rPr>
        <w:t>Kontrak</w:t>
      </w:r>
      <w:proofErr w:type="spellEnd"/>
      <w:r>
        <w:t xml:space="preserve"> — </w:t>
      </w:r>
      <w:proofErr w:type="spellStart"/>
      <w:r>
        <w:t>Pengguna</w:t>
      </w:r>
      <w:proofErr w:type="spellEnd"/>
      <w:r>
        <w:t>/</w:t>
      </w:r>
      <w:proofErr w:type="spellStart"/>
      <w:r>
        <w:t>pemohon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form digital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lawan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periode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mengotomatisasi</w:t>
      </w:r>
      <w:proofErr w:type="spellEnd"/>
      <w:r>
        <w:t xml:space="preserve"> </w:t>
      </w:r>
      <w:proofErr w:type="spellStart"/>
      <w:r>
        <w:t>penerusan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PIC Legal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. Form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Salesforce </w:t>
      </w:r>
      <w:proofErr w:type="spellStart"/>
      <w:r>
        <w:t>atau</w:t>
      </w:r>
      <w:proofErr w:type="spellEnd"/>
      <w:r>
        <w:t xml:space="preserve"> HubSpot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melacak</w:t>
      </w:r>
      <w:proofErr w:type="spellEnd"/>
      <w:r>
        <w:t xml:space="preserve"> status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bisnis</w:t>
      </w:r>
      <w:proofErr w:type="spellEnd"/>
      <w:r>
        <w:t>.</w:t>
      </w:r>
    </w:p>
    <w:p w14:paraId="5FE61B21" w14:textId="77777777" w:rsidR="00F75791" w:rsidRDefault="00000000">
      <w:pPr>
        <w:numPr>
          <w:ilvl w:val="0"/>
          <w:numId w:val="3"/>
        </w:numPr>
      </w:pPr>
      <w:proofErr w:type="spellStart"/>
      <w:r>
        <w:rPr>
          <w:b/>
        </w:rPr>
        <w:t>Penugasan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Penerimaan</w:t>
      </w:r>
      <w:proofErr w:type="spellEnd"/>
      <w:r>
        <w:rPr>
          <w:b/>
        </w:rPr>
        <w:t xml:space="preserve"> Draft</w:t>
      </w:r>
      <w:r>
        <w:t xml:space="preserve"> — Legal/HC dan PIC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19ABA266" w14:textId="77777777" w:rsidR="00F75791" w:rsidRDefault="00000000">
      <w:pPr>
        <w:numPr>
          <w:ilvl w:val="0"/>
          <w:numId w:val="3"/>
        </w:numPr>
      </w:pPr>
      <w:proofErr w:type="spellStart"/>
      <w:r>
        <w:rPr>
          <w:b/>
        </w:rPr>
        <w:t>Penyusunan</w:t>
      </w:r>
      <w:proofErr w:type="spellEnd"/>
      <w:r>
        <w:rPr>
          <w:b/>
        </w:rPr>
        <w:t xml:space="preserve"> Draft </w:t>
      </w:r>
      <w:proofErr w:type="spellStart"/>
      <w:r>
        <w:rPr>
          <w:b/>
        </w:rPr>
        <w:t>Berbasis</w:t>
      </w:r>
      <w:proofErr w:type="spellEnd"/>
      <w:r>
        <w:rPr>
          <w:b/>
        </w:rPr>
        <w:t xml:space="preserve"> Template</w:t>
      </w:r>
      <w:r>
        <w:t xml:space="preserve"> — Legal </w:t>
      </w:r>
      <w:proofErr w:type="spellStart"/>
      <w:r>
        <w:t>atau</w:t>
      </w:r>
      <w:proofErr w:type="spellEnd"/>
      <w:r>
        <w:t xml:space="preserve"> PIC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template yang </w:t>
      </w:r>
      <w:proofErr w:type="spellStart"/>
      <w:r>
        <w:t>tersedia</w:t>
      </w:r>
      <w:proofErr w:type="spellEnd"/>
      <w:r>
        <w:t xml:space="preserve"> di clause library.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klausul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Indonesia.</w:t>
      </w:r>
    </w:p>
    <w:p w14:paraId="6881DBA0" w14:textId="77777777" w:rsidR="00F75791" w:rsidRDefault="00000000">
      <w:pPr>
        <w:numPr>
          <w:ilvl w:val="0"/>
          <w:numId w:val="3"/>
        </w:numPr>
      </w:pPr>
      <w:r>
        <w:rPr>
          <w:b/>
        </w:rPr>
        <w:t>Review Internal oleh Legal &amp; GRC</w:t>
      </w:r>
      <w:r>
        <w:t xml:space="preserve"> — Tim legal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Indonesia (</w:t>
      </w:r>
      <w:proofErr w:type="spellStart"/>
      <w:r>
        <w:t>termasuk</w:t>
      </w:r>
      <w:proofErr w:type="spellEnd"/>
      <w:r>
        <w:t xml:space="preserve"> UU ITE,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e-</w:t>
      </w:r>
      <w:proofErr w:type="spellStart"/>
      <w:r>
        <w:t>Meterai</w:t>
      </w:r>
      <w:proofErr w:type="spellEnd"/>
      <w:r>
        <w:t xml:space="preserve">, </w:t>
      </w:r>
      <w:proofErr w:type="spellStart"/>
      <w:r>
        <w:t>standar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 xml:space="preserve">). Draf </w:t>
      </w:r>
      <w:proofErr w:type="spellStart"/>
      <w:r>
        <w:t>dapat</w:t>
      </w:r>
      <w:proofErr w:type="spellEnd"/>
      <w:r>
        <w:t xml:space="preserve"> di-</w:t>
      </w:r>
      <w:r>
        <w:rPr>
          <w:i/>
        </w:rPr>
        <w:t>review</w:t>
      </w:r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real-time.</w:t>
      </w:r>
    </w:p>
    <w:p w14:paraId="58D36848" w14:textId="77777777" w:rsidR="00F75791" w:rsidRDefault="00000000">
      <w:pPr>
        <w:numPr>
          <w:ilvl w:val="0"/>
          <w:numId w:val="3"/>
        </w:numPr>
      </w:pPr>
      <w:proofErr w:type="spellStart"/>
      <w:r>
        <w:rPr>
          <w:b/>
        </w:rPr>
        <w:t>Persetujuan</w:t>
      </w:r>
      <w:proofErr w:type="spellEnd"/>
      <w:r>
        <w:rPr>
          <w:b/>
        </w:rPr>
        <w:t xml:space="preserve"> oleh Business/Dept Head</w:t>
      </w:r>
      <w:r>
        <w:t xml:space="preserve"> — Jika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oleh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. </w:t>
      </w:r>
      <w:proofErr w:type="spellStart"/>
      <w:r>
        <w:t>Dukungan</w:t>
      </w:r>
      <w:proofErr w:type="spellEnd"/>
      <w:r>
        <w:t xml:space="preserve"> parallel &amp; sequential approval.</w:t>
      </w:r>
    </w:p>
    <w:p w14:paraId="41548638" w14:textId="77777777" w:rsidR="00F75791" w:rsidRDefault="00000000">
      <w:pPr>
        <w:numPr>
          <w:ilvl w:val="0"/>
          <w:numId w:val="3"/>
        </w:numPr>
      </w:pPr>
      <w:r>
        <w:rPr>
          <w:b/>
        </w:rPr>
        <w:t>Final Approval oleh C-Level/Finance</w:t>
      </w:r>
      <w:r>
        <w:t xml:space="preserve"> —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approval oleh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Finance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finalisasi</w:t>
      </w:r>
      <w:proofErr w:type="spellEnd"/>
      <w:r>
        <w:t>.</w:t>
      </w:r>
    </w:p>
    <w:p w14:paraId="62ADFA0B" w14:textId="77777777" w:rsidR="00F75791" w:rsidRDefault="00000000">
      <w:pPr>
        <w:numPr>
          <w:ilvl w:val="0"/>
          <w:numId w:val="3"/>
        </w:numPr>
      </w:pPr>
      <w:r>
        <w:rPr>
          <w:b/>
        </w:rPr>
        <w:t>External Review &amp; Redlining</w:t>
      </w:r>
      <w:r>
        <w:t xml:space="preserve"> — Draf final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lawan</w:t>
      </w:r>
      <w:proofErr w:type="spellEnd"/>
      <w:r>
        <w:t xml:space="preserve"> (vendor, customer, </w:t>
      </w:r>
      <w:proofErr w:type="spellStart"/>
      <w:r>
        <w:t>karyawan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</w:rPr>
        <w:t>redlining</w:t>
      </w:r>
      <w:r>
        <w:t xml:space="preserve"> yang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475E60D2" w14:textId="77777777" w:rsidR="00F75791" w:rsidRDefault="00000000">
      <w:pPr>
        <w:numPr>
          <w:ilvl w:val="0"/>
          <w:numId w:val="3"/>
        </w:numPr>
      </w:pPr>
      <w:r>
        <w:rPr>
          <w:b/>
        </w:rPr>
        <w:t>Certified Digital Signature &amp; e-</w:t>
      </w:r>
      <w:proofErr w:type="spellStart"/>
      <w:r>
        <w:rPr>
          <w:b/>
        </w:rPr>
        <w:t>Meterai</w:t>
      </w:r>
      <w:proofErr w:type="spellEnd"/>
      <w:r>
        <w:t xml:space="preserve"> —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internal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tersertifikasi</w:t>
      </w:r>
      <w:proofErr w:type="spellEnd"/>
      <w:r>
        <w:t xml:space="preserve"> (</w:t>
      </w:r>
      <w:proofErr w:type="spellStart"/>
      <w:r>
        <w:t>PSrE</w:t>
      </w:r>
      <w:proofErr w:type="spellEnd"/>
      <w:r>
        <w:t>). e-</w:t>
      </w:r>
      <w:proofErr w:type="spellStart"/>
      <w:r>
        <w:t>Meterai</w:t>
      </w:r>
      <w:proofErr w:type="spellEnd"/>
      <w:r>
        <w:t xml:space="preserve"> (</w:t>
      </w:r>
      <w:proofErr w:type="spellStart"/>
      <w:r>
        <w:t>meterai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) </w:t>
      </w:r>
      <w:proofErr w:type="spellStart"/>
      <w:r>
        <w:t>ditempelkan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nilai</w:t>
      </w:r>
      <w:proofErr w:type="spellEnd"/>
      <w:r>
        <w:t>/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>.</w:t>
      </w:r>
    </w:p>
    <w:p w14:paraId="0AB5368D" w14:textId="77777777" w:rsidR="00F75791" w:rsidRDefault="00000000">
      <w:pPr>
        <w:numPr>
          <w:ilvl w:val="0"/>
          <w:numId w:val="3"/>
        </w:numPr>
      </w:pPr>
      <w:r>
        <w:rPr>
          <w:b/>
        </w:rPr>
        <w:t>Central Repository &amp; Version Control</w:t>
      </w:r>
      <w:r>
        <w:t xml:space="preserve"> — </w:t>
      </w:r>
      <w:proofErr w:type="spellStart"/>
      <w:r>
        <w:t>Kontrak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. Jejak audit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64FA8607" w14:textId="77777777" w:rsidR="00F75791" w:rsidRDefault="00000000">
      <w:pPr>
        <w:numPr>
          <w:ilvl w:val="0"/>
          <w:numId w:val="3"/>
        </w:numPr>
      </w:pPr>
      <w:r>
        <w:rPr>
          <w:b/>
        </w:rPr>
        <w:t>Obligation Monitoring &amp; Renewal</w:t>
      </w:r>
      <w:r>
        <w:t xml:space="preserve"> —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(</w:t>
      </w:r>
      <w:proofErr w:type="spellStart"/>
      <w:r>
        <w:t>pembayaran</w:t>
      </w:r>
      <w:proofErr w:type="spellEnd"/>
      <w:r>
        <w:t xml:space="preserve">, deliverable, milestone)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perpanjangan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>.</w:t>
      </w:r>
    </w:p>
    <w:p w14:paraId="79F4AD54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5.3 Status &amp; </w:t>
      </w:r>
      <w:proofErr w:type="spellStart"/>
      <w:r>
        <w:rPr>
          <w:b w:val="0"/>
        </w:rPr>
        <w:t>Kondisi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Kontrak</w:t>
      </w:r>
      <w:proofErr w:type="spellEnd"/>
    </w:p>
    <w:p w14:paraId="3AAA7A35" w14:textId="77777777" w:rsidR="00F75791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</w:rPr>
        <w:t>state machine</w:t>
      </w:r>
      <w:r>
        <w:t xml:space="preserve"> yang </w:t>
      </w:r>
      <w:proofErr w:type="spellStart"/>
      <w:r>
        <w:t>menggambarkan</w:t>
      </w:r>
      <w:proofErr w:type="spellEnd"/>
      <w:r>
        <w:t xml:space="preserve"> status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p w14:paraId="391F257C" w14:textId="77777777" w:rsidR="00F75791" w:rsidRDefault="00000000">
      <w:pPr>
        <w:pStyle w:val="FencedCode"/>
      </w:pPr>
      <w:r>
        <w:t xml:space="preserve">                                    TERMINATED</w:t>
      </w:r>
      <w:r>
        <w:br/>
        <w:t xml:space="preserve">                                        ▲</w:t>
      </w:r>
      <w:r>
        <w:br/>
        <w:t xml:space="preserve">                                        │</w:t>
      </w:r>
      <w:r>
        <w:br/>
        <w:t xml:space="preserve">    ┌─────────┐                     (End contract)</w:t>
      </w:r>
      <w:r>
        <w:br/>
        <w:t xml:space="preserve">    │  DRAFT  ├───[Submit]───►  REVIEW</w:t>
      </w:r>
      <w:r>
        <w:br/>
        <w:t xml:space="preserve">    └─────────┘                     │</w:t>
      </w:r>
      <w:r>
        <w:br/>
        <w:t xml:space="preserve">        ▲                           │ [Approve]</w:t>
      </w:r>
      <w:r>
        <w:br/>
        <w:t xml:space="preserve">        │ [Reject]                  ▼</w:t>
      </w:r>
      <w:r>
        <w:br/>
        <w:t xml:space="preserve">        │                     SIGNATURE_PENDING</w:t>
      </w:r>
      <w:r>
        <w:br/>
        <w:t xml:space="preserve">        │                           │</w:t>
      </w:r>
      <w:r>
        <w:br/>
        <w:t xml:space="preserve">        │ [Reject]                  │ [Send to External]</w:t>
      </w:r>
      <w:r>
        <w:br/>
        <w:t xml:space="preserve">        │                           ▼</w:t>
      </w:r>
      <w:r>
        <w:br/>
        <w:t xml:space="preserve">        │                     EXTERNAL_REVIEW</w:t>
      </w:r>
      <w:r>
        <w:br/>
      </w:r>
      <w:r>
        <w:lastRenderedPageBreak/>
        <w:t xml:space="preserve">        │                           │</w:t>
      </w:r>
      <w:r>
        <w:br/>
        <w:t xml:space="preserve">        │ [Reject]                  │ [Approve Final]</w:t>
      </w:r>
      <w:r>
        <w:br/>
        <w:t xml:space="preserve">        │                           ▼</w:t>
      </w:r>
      <w:r>
        <w:br/>
        <w:t xml:space="preserve">        │                      SIGNATURE_REQ</w:t>
      </w:r>
      <w:r>
        <w:br/>
        <w:t xml:space="preserve">        │                        (Internal)</w:t>
      </w:r>
      <w:r>
        <w:br/>
        <w:t xml:space="preserve">        │                           │</w:t>
      </w:r>
      <w:r>
        <w:br/>
        <w:t xml:space="preserve">        │                           │ [e-Sign]</w:t>
      </w:r>
      <w:r>
        <w:br/>
        <w:t xml:space="preserve">        │                           ▼</w:t>
      </w:r>
      <w:r>
        <w:br/>
        <w:t xml:space="preserve">        │                     [e-</w:t>
      </w:r>
      <w:proofErr w:type="spellStart"/>
      <w:r>
        <w:t>Meterai</w:t>
      </w:r>
      <w:proofErr w:type="spellEnd"/>
      <w:r>
        <w:t xml:space="preserve"> if required]</w:t>
      </w:r>
      <w:r>
        <w:br/>
        <w:t xml:space="preserve">        │                           │</w:t>
      </w:r>
      <w:r>
        <w:br/>
        <w:t xml:space="preserve">        │                           ▼</w:t>
      </w:r>
      <w:r>
        <w:br/>
        <w:t xml:space="preserve">        │                       EXECUTED</w:t>
      </w:r>
      <w:r>
        <w:br/>
        <w:t xml:space="preserve">        │                           │</w:t>
      </w:r>
      <w:r>
        <w:br/>
        <w:t xml:space="preserve">        │                           ▼</w:t>
      </w:r>
      <w:r>
        <w:br/>
        <w:t xml:space="preserve">        │                       ACTIVE</w:t>
      </w:r>
      <w:r>
        <w:br/>
        <w:t xml:space="preserve">        │                           │</w:t>
      </w:r>
      <w:r>
        <w:br/>
        <w:t xml:space="preserve">        ├──[Expire]─────────────────┤</w:t>
      </w:r>
      <w:r>
        <w:br/>
        <w:t xml:space="preserve">        │                           │</w:t>
      </w:r>
      <w:r>
        <w:br/>
        <w:t xml:space="preserve">        ▼                           ▼</w:t>
      </w:r>
      <w:r>
        <w:br/>
        <w:t xml:space="preserve">    EXPIRED                      AMENDMENT/CHANGE_ORDER</w:t>
      </w:r>
      <w:r>
        <w:br/>
        <w:t xml:space="preserve">                                        │</w:t>
      </w:r>
      <w:r>
        <w:br/>
        <w:t xml:space="preserve">                                        └──► (Back to REVIEW)</w:t>
      </w:r>
    </w:p>
    <w:p w14:paraId="7AEDE4E7" w14:textId="77777777" w:rsidR="00F75791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6. Data &amp; </w:t>
      </w:r>
      <w:proofErr w:type="spellStart"/>
      <w:r>
        <w:rPr>
          <w:b w:val="0"/>
          <w:i w:val="0"/>
        </w:rPr>
        <w:t>Struktur</w:t>
      </w:r>
      <w:proofErr w:type="spellEnd"/>
      <w:r>
        <w:rPr>
          <w:b w:val="0"/>
          <w:i w:val="0"/>
        </w:rPr>
        <w:t xml:space="preserve"> Database (ERD)</w:t>
      </w:r>
    </w:p>
    <w:p w14:paraId="1373707A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>6.1 Entity Relationship Diagram (ERD)</w:t>
      </w:r>
    </w:p>
    <w:p w14:paraId="4EAEA3DA" w14:textId="77777777" w:rsidR="00F75791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ERD </w:t>
      </w:r>
      <w:proofErr w:type="spellStart"/>
      <w:r>
        <w:t>untuk</w:t>
      </w:r>
      <w:proofErr w:type="spellEnd"/>
      <w:r>
        <w:t xml:space="preserve"> Contract Management System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relasinya</w:t>
      </w:r>
      <w:proofErr w:type="spellEnd"/>
      <w:r>
        <w:t>.</w:t>
      </w:r>
    </w:p>
    <w:p w14:paraId="1CD0D07E" w14:textId="0D41FD3D" w:rsidR="00F75791" w:rsidRDefault="00000000">
      <w:pPr>
        <w:pStyle w:val="FencedCod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         CONTRACT MANAGEMENT SYSTEM - ERD          </w:t>
      </w:r>
      <w:r w:rsidR="004F416D">
        <w:t xml:space="preserve">  </w:t>
      </w:r>
      <w:r>
        <w:t xml:space="preserve">      │</w:t>
      </w:r>
      <w:r>
        <w:br/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  <w:t>┌─────────────────┐         ┌─────────────────┐         ┌─────────────────┐</w:t>
      </w:r>
      <w:r>
        <w:br/>
        <w:t>│    company      │         │   department    │         │      user       │</w:t>
      </w:r>
      <w:r>
        <w:br/>
        <w:t>├─────────────────┤         ├─────────────────┤         ├─────────────────┤</w:t>
      </w:r>
      <w:r>
        <w:br/>
        <w:t xml:space="preserve">│ id (PK)         │◄────────│ </w:t>
      </w:r>
      <w:proofErr w:type="spellStart"/>
      <w:r>
        <w:t>company_id</w:t>
      </w:r>
      <w:proofErr w:type="spellEnd"/>
      <w:r>
        <w:t xml:space="preserve"> (FK) │         │ id (PK)         │</w:t>
      </w:r>
      <w:r>
        <w:br/>
        <w:t xml:space="preserve">│ name            │         │ id (PK)         │         │ </w:t>
      </w:r>
      <w:proofErr w:type="spellStart"/>
      <w:r>
        <w:t>company_id</w:t>
      </w:r>
      <w:proofErr w:type="spellEnd"/>
      <w:r>
        <w:t xml:space="preserve"> (FK) │</w:t>
      </w:r>
      <w:r>
        <w:br/>
        <w:t xml:space="preserve">│ </w:t>
      </w:r>
      <w:proofErr w:type="spellStart"/>
      <w:r>
        <w:t>tax_id</w:t>
      </w:r>
      <w:proofErr w:type="spellEnd"/>
      <w:r>
        <w:t xml:space="preserve">          │         │ name            │         │ email           │</w:t>
      </w:r>
      <w:r>
        <w:br/>
        <w:t xml:space="preserve">│ address         │         │ </w:t>
      </w:r>
      <w:proofErr w:type="spellStart"/>
      <w:r>
        <w:t>parent_id</w:t>
      </w:r>
      <w:proofErr w:type="spellEnd"/>
      <w:r>
        <w:t xml:space="preserve">       │         │ </w:t>
      </w:r>
      <w:proofErr w:type="spellStart"/>
      <w:r>
        <w:t>full_name</w:t>
      </w:r>
      <w:proofErr w:type="spellEnd"/>
      <w:r>
        <w:t xml:space="preserve">       │</w:t>
      </w:r>
      <w:r>
        <w:br/>
        <w:t xml:space="preserve">│ phone           │         │ </w:t>
      </w:r>
      <w:proofErr w:type="spellStart"/>
      <w:r>
        <w:t>cost_center</w:t>
      </w:r>
      <w:proofErr w:type="spellEnd"/>
      <w:r>
        <w:t xml:space="preserve">     │         │ role(FK)        │</w:t>
      </w:r>
      <w:r>
        <w:br/>
        <w:t>│ industry        │         └─────────────────┘         │ status          │</w:t>
      </w:r>
      <w:r>
        <w:br/>
        <w:t>└─────────────────┘                   │                 │</w:t>
      </w:r>
      <w:proofErr w:type="spellStart"/>
      <w:r>
        <w:t>department_id</w:t>
      </w:r>
      <w:proofErr w:type="spellEnd"/>
      <w:r>
        <w:t>(FK)│</w:t>
      </w:r>
      <w:r>
        <w:br/>
        <w:t xml:space="preserve">         ▲                            │                 │phone            │</w:t>
      </w:r>
      <w:r>
        <w:br/>
        <w:t xml:space="preserve">         │                            │                 └─────────────────┘</w:t>
      </w:r>
      <w:r>
        <w:br/>
        <w:t xml:space="preserve">         │                            │                             │</w:t>
      </w:r>
      <w:r>
        <w:br/>
        <w:t xml:space="preserve">         │                            │                             │</w:t>
      </w:r>
      <w:r>
        <w:br/>
        <w:t xml:space="preserve">         │                    ┌───────┴─────────────────────────────┤</w:t>
      </w:r>
      <w:r>
        <w:br/>
        <w:t xml:space="preserve">         │                    │                                     │</w:t>
      </w:r>
      <w:r>
        <w:br/>
        <w:t xml:space="preserve">         │                    ▼                                     ▼</w:t>
      </w:r>
      <w:r>
        <w:br/>
        <w:t>┌─────────────────┐         ┌─────────────────┐         ┌─────────────────┐</w:t>
      </w:r>
      <w:r>
        <w:br/>
        <w:t>│  counterparty   │         │     contract    │         │   approval_     │</w:t>
      </w:r>
      <w:r>
        <w:br/>
        <w:t>├─────────────────┤         ├─────────────────┤         │     history     │</w:t>
      </w:r>
      <w:r>
        <w:br/>
        <w:t>│ id (PK)         │◄────────│ id (PK)         │◄────────├─────────────────┤</w:t>
      </w:r>
      <w:r>
        <w:br/>
        <w:t xml:space="preserve">│ type (customer/ │         │ </w:t>
      </w:r>
      <w:proofErr w:type="spellStart"/>
      <w:r>
        <w:t>contract_code</w:t>
      </w:r>
      <w:proofErr w:type="spellEnd"/>
      <w:r>
        <w:t xml:space="preserve">   │         │ id (PK)         │</w:t>
      </w:r>
      <w:r>
        <w:br/>
        <w:t xml:space="preserve">│  vendor/other)  │         │ title           │         │ </w:t>
      </w:r>
      <w:proofErr w:type="spellStart"/>
      <w:r>
        <w:t>contract_id</w:t>
      </w:r>
      <w:proofErr w:type="spellEnd"/>
      <w:r>
        <w:t>(FK) │</w:t>
      </w:r>
      <w:r>
        <w:br/>
        <w:t xml:space="preserve">│ name            │──┐      │ type (NDA/sales/│         │ </w:t>
      </w:r>
      <w:proofErr w:type="spellStart"/>
      <w:r>
        <w:t>approver_id</w:t>
      </w:r>
      <w:proofErr w:type="spellEnd"/>
      <w:r>
        <w:t>(FK) │</w:t>
      </w:r>
      <w:r>
        <w:br/>
        <w:t xml:space="preserve">│ </w:t>
      </w:r>
      <w:proofErr w:type="spellStart"/>
      <w:r>
        <w:t>tax_id</w:t>
      </w:r>
      <w:proofErr w:type="spellEnd"/>
      <w:r>
        <w:t xml:space="preserve">          │  │      │  employment/    │         │ action          │</w:t>
      </w:r>
      <w:r>
        <w:br/>
      </w:r>
      <w:r>
        <w:lastRenderedPageBreak/>
        <w:t>│ address         │  │      │  procurement)   │         │ comment         │</w:t>
      </w:r>
      <w:r>
        <w:br/>
        <w:t xml:space="preserve">│ </w:t>
      </w:r>
      <w:proofErr w:type="spellStart"/>
      <w:r>
        <w:t>contact_person</w:t>
      </w:r>
      <w:proofErr w:type="spellEnd"/>
      <w:r>
        <w:t xml:space="preserve">  │  │      │ status          │         │ timestamp       │</w:t>
      </w:r>
      <w:r>
        <w:br/>
        <w:t xml:space="preserve">└─────────────────┘  │      │ </w:t>
      </w:r>
      <w:proofErr w:type="spellStart"/>
      <w:r>
        <w:t>effective_date</w:t>
      </w:r>
      <w:proofErr w:type="spellEnd"/>
      <w:r>
        <w:t xml:space="preserve">  │         └─────────────────┘</w:t>
      </w:r>
      <w:r>
        <w:br/>
        <w:t xml:space="preserve">         │           │      │ </w:t>
      </w:r>
      <w:proofErr w:type="spellStart"/>
      <w:r>
        <w:t>expiry_date</w:t>
      </w:r>
      <w:proofErr w:type="spellEnd"/>
      <w:r>
        <w:t xml:space="preserve">     │                    │</w:t>
      </w:r>
      <w:r>
        <w:br/>
        <w:t xml:space="preserve">         │           │      │ value           │                    │</w:t>
      </w:r>
      <w:r>
        <w:br/>
        <w:t xml:space="preserve">         ▼           │      │ currency        │                    ▼</w:t>
      </w:r>
      <w:r>
        <w:br/>
        <w:t xml:space="preserve">┌─────────────────┐  │      │ </w:t>
      </w:r>
      <w:proofErr w:type="spellStart"/>
      <w:r>
        <w:t>counterparty_id</w:t>
      </w:r>
      <w:proofErr w:type="spellEnd"/>
      <w:r>
        <w:t xml:space="preserve"> │         ┌─────────────────┐</w:t>
      </w:r>
      <w:r>
        <w:br/>
        <w:t>│    contract_    │  │      │   (owner/FK)    │         │    signature    │</w:t>
      </w:r>
      <w:r>
        <w:br/>
        <w:t xml:space="preserve">│  counterparty   │  │      │ </w:t>
      </w:r>
      <w:proofErr w:type="spellStart"/>
      <w:r>
        <w:t>initiator_id</w:t>
      </w:r>
      <w:proofErr w:type="spellEnd"/>
      <w:r>
        <w:t>(FK)│         ├─────────────────┤</w:t>
      </w:r>
      <w:r>
        <w:br/>
        <w:t xml:space="preserve">├─────────────────┤  │      │ </w:t>
      </w:r>
      <w:proofErr w:type="spellStart"/>
      <w:r>
        <w:t>parent_contract</w:t>
      </w:r>
      <w:proofErr w:type="spellEnd"/>
      <w:r>
        <w:t xml:space="preserve"> │         │ id (PK)         │</w:t>
      </w:r>
      <w:r>
        <w:br/>
        <w:t xml:space="preserve">│ id (PK)         │  │      │  (amendment)    │         │ </w:t>
      </w:r>
      <w:proofErr w:type="spellStart"/>
      <w:r>
        <w:t>contract_id</w:t>
      </w:r>
      <w:proofErr w:type="spellEnd"/>
      <w:r>
        <w:t>(FK) │</w:t>
      </w:r>
      <w:r>
        <w:br/>
        <w:t xml:space="preserve">│ </w:t>
      </w:r>
      <w:proofErr w:type="spellStart"/>
      <w:r>
        <w:t>contract_id</w:t>
      </w:r>
      <w:proofErr w:type="spellEnd"/>
      <w:r>
        <w:t xml:space="preserve">(FK) │  │      │ </w:t>
      </w:r>
      <w:proofErr w:type="spellStart"/>
      <w:r>
        <w:t>created_by</w:t>
      </w:r>
      <w:proofErr w:type="spellEnd"/>
      <w:r>
        <w:t xml:space="preserve">      │         │ </w:t>
      </w:r>
      <w:proofErr w:type="spellStart"/>
      <w:r>
        <w:t>signer_id</w:t>
      </w:r>
      <w:proofErr w:type="spellEnd"/>
      <w:r>
        <w:t xml:space="preserve">       │</w:t>
      </w:r>
      <w:r>
        <w:br/>
        <w:t xml:space="preserve">│ </w:t>
      </w:r>
      <w:proofErr w:type="spellStart"/>
      <w:r>
        <w:t>counterparty_id</w:t>
      </w:r>
      <w:proofErr w:type="spellEnd"/>
      <w:r>
        <w:t xml:space="preserve"> │  │      │ </w:t>
      </w:r>
      <w:proofErr w:type="spellStart"/>
      <w:r>
        <w:t>created_at</w:t>
      </w:r>
      <w:proofErr w:type="spellEnd"/>
      <w:r>
        <w:t xml:space="preserve">      │         │ </w:t>
      </w:r>
      <w:proofErr w:type="spellStart"/>
      <w:r>
        <w:t>signature_type</w:t>
      </w:r>
      <w:proofErr w:type="spellEnd"/>
      <w:r>
        <w:t xml:space="preserve">  │</w:t>
      </w:r>
      <w:r>
        <w:br/>
        <w:t xml:space="preserve">│ role(signer/    │  │      │ </w:t>
      </w:r>
      <w:proofErr w:type="spellStart"/>
      <w:r>
        <w:t>updated_by</w:t>
      </w:r>
      <w:proofErr w:type="spellEnd"/>
      <w:r>
        <w:t xml:space="preserve">      │         │ (certified/     │</w:t>
      </w:r>
      <w:r>
        <w:br/>
        <w:t xml:space="preserve">│  reviewer/      │  │      │ </w:t>
      </w:r>
      <w:proofErr w:type="spellStart"/>
      <w:r>
        <w:t>updated_at</w:t>
      </w:r>
      <w:proofErr w:type="spellEnd"/>
      <w:r>
        <w:t xml:space="preserve">      │         │  simple)        │</w:t>
      </w:r>
      <w:r>
        <w:br/>
        <w:t xml:space="preserve">│  obligor)       │  │      │ </w:t>
      </w:r>
      <w:proofErr w:type="spellStart"/>
      <w:r>
        <w:t>template_id</w:t>
      </w:r>
      <w:proofErr w:type="spellEnd"/>
      <w:r>
        <w:t xml:space="preserve">(FK) │         │ </w:t>
      </w:r>
      <w:proofErr w:type="spellStart"/>
      <w:r>
        <w:t>signature_data</w:t>
      </w:r>
      <w:proofErr w:type="spellEnd"/>
      <w:r>
        <w:t xml:space="preserve">  │</w:t>
      </w:r>
      <w:r>
        <w:br/>
        <w:t xml:space="preserve">└─────────────────┘  │      │ </w:t>
      </w:r>
      <w:proofErr w:type="spellStart"/>
      <w:r>
        <w:t>e_meterai_status</w:t>
      </w:r>
      <w:proofErr w:type="spellEnd"/>
      <w:r>
        <w:t xml:space="preserve">│         │ </w:t>
      </w:r>
      <w:proofErr w:type="spellStart"/>
      <w:r>
        <w:t>signed_at</w:t>
      </w:r>
      <w:proofErr w:type="spellEnd"/>
      <w:r>
        <w:t xml:space="preserve">       │</w:t>
      </w:r>
      <w:r>
        <w:br/>
        <w:t xml:space="preserve">                     │      └─────────────────┘         │ </w:t>
      </w:r>
      <w:proofErr w:type="spellStart"/>
      <w:r>
        <w:t>ip_address</w:t>
      </w:r>
      <w:proofErr w:type="spellEnd"/>
      <w:r>
        <w:t xml:space="preserve">      │</w:t>
      </w:r>
      <w:r>
        <w:br/>
        <w:t xml:space="preserve">                     │                │                 └─────────────────┘</w:t>
      </w:r>
      <w:r>
        <w:br/>
        <w:t xml:space="preserve">                     │                │</w:t>
      </w:r>
      <w:r>
        <w:br/>
        <w:t xml:space="preserve">                     │                ├─────────────┐</w:t>
      </w:r>
      <w:r>
        <w:br/>
        <w:t xml:space="preserve">                     │                │             │</w:t>
      </w:r>
      <w:r>
        <w:br/>
        <w:t xml:space="preserve">                     ▼                ▼             ▼</w:t>
      </w:r>
      <w:r>
        <w:br/>
        <w:t>┌─────────────────┐         ┌─────────────────┐         ┌─────────────────┐</w:t>
      </w:r>
      <w:r>
        <w:br/>
        <w:t>│     clause      │         │    contract_    │         │   document      │</w:t>
      </w:r>
      <w:r>
        <w:br/>
        <w:t>├─────────────────┤         │    document     │         ├─────────────────┤</w:t>
      </w:r>
      <w:r>
        <w:br/>
        <w:t>│ id (PK)         │         ├─────────────────┤         │ id (PK)         │</w:t>
      </w:r>
      <w:r>
        <w:br/>
        <w:t xml:space="preserve">│ name            │         │ id (PK)         │         │ </w:t>
      </w:r>
      <w:proofErr w:type="spellStart"/>
      <w:r>
        <w:t>contract_id</w:t>
      </w:r>
      <w:proofErr w:type="spellEnd"/>
      <w:r>
        <w:t>(FK) │</w:t>
      </w:r>
      <w:r>
        <w:br/>
        <w:t xml:space="preserve">│ content         │         │ </w:t>
      </w:r>
      <w:proofErr w:type="spellStart"/>
      <w:r>
        <w:t>contract_id</w:t>
      </w:r>
      <w:proofErr w:type="spellEnd"/>
      <w:r>
        <w:t>(FK) │         │ version         │</w:t>
      </w:r>
      <w:r>
        <w:br/>
        <w:t xml:space="preserve">│ category        │         │ </w:t>
      </w:r>
      <w:proofErr w:type="spellStart"/>
      <w:r>
        <w:t>document_type</w:t>
      </w:r>
      <w:proofErr w:type="spellEnd"/>
      <w:r>
        <w:t xml:space="preserve">   │         │ </w:t>
      </w:r>
      <w:proofErr w:type="spellStart"/>
      <w:r>
        <w:t>file_name</w:t>
      </w:r>
      <w:proofErr w:type="spellEnd"/>
      <w:r>
        <w:t xml:space="preserve">       │</w:t>
      </w:r>
      <w:r>
        <w:br/>
        <w:t xml:space="preserve">│ </w:t>
      </w:r>
      <w:proofErr w:type="spellStart"/>
      <w:r>
        <w:t>is_active</w:t>
      </w:r>
      <w:proofErr w:type="spellEnd"/>
      <w:r>
        <w:t xml:space="preserve">       │         │ </w:t>
      </w:r>
      <w:proofErr w:type="spellStart"/>
      <w:r>
        <w:t>file_url</w:t>
      </w:r>
      <w:proofErr w:type="spellEnd"/>
      <w:r>
        <w:t xml:space="preserve">        │         │ </w:t>
      </w:r>
      <w:proofErr w:type="spellStart"/>
      <w:r>
        <w:t>file_path</w:t>
      </w:r>
      <w:proofErr w:type="spellEnd"/>
      <w:r>
        <w:t xml:space="preserve">       │</w:t>
      </w:r>
      <w:r>
        <w:br/>
        <w:t xml:space="preserve">└─────────────────┘         │ version         │         │ </w:t>
      </w:r>
      <w:proofErr w:type="spellStart"/>
      <w:r>
        <w:t>file_hash</w:t>
      </w:r>
      <w:proofErr w:type="spellEnd"/>
      <w:r>
        <w:t>(MD5)  │</w:t>
      </w:r>
      <w:r>
        <w:br/>
        <w:t xml:space="preserve">         ▲                  │ </w:t>
      </w:r>
      <w:proofErr w:type="spellStart"/>
      <w:r>
        <w:t>uploaded_by</w:t>
      </w:r>
      <w:proofErr w:type="spellEnd"/>
      <w:r>
        <w:t xml:space="preserve">     │         │ </w:t>
      </w:r>
      <w:proofErr w:type="spellStart"/>
      <w:r>
        <w:t>uploaded_by</w:t>
      </w:r>
      <w:proofErr w:type="spellEnd"/>
      <w:r>
        <w:t xml:space="preserve">     │</w:t>
      </w:r>
      <w:r>
        <w:br/>
        <w:t xml:space="preserve">         │                  │ </w:t>
      </w:r>
      <w:proofErr w:type="spellStart"/>
      <w:r>
        <w:t>uploaded_at</w:t>
      </w:r>
      <w:proofErr w:type="spellEnd"/>
      <w:r>
        <w:t xml:space="preserve">     │         │ </w:t>
      </w:r>
      <w:proofErr w:type="spellStart"/>
      <w:r>
        <w:t>uploaded_at</w:t>
      </w:r>
      <w:proofErr w:type="spellEnd"/>
      <w:r>
        <w:t xml:space="preserve">     │</w:t>
      </w:r>
      <w:r>
        <w:br/>
        <w:t xml:space="preserve">         │                  └─────────────────┘         │ </w:t>
      </w:r>
      <w:proofErr w:type="spellStart"/>
      <w:r>
        <w:t>is_current</w:t>
      </w:r>
      <w:proofErr w:type="spellEnd"/>
      <w:r>
        <w:t xml:space="preserve">      │</w:t>
      </w:r>
      <w:r>
        <w:br/>
        <w:t xml:space="preserve">         │                           │                  └─────────────────┘</w:t>
      </w:r>
      <w:r>
        <w:br/>
        <w:t>┌─────────────────┐                  │</w:t>
      </w:r>
      <w:r>
        <w:br/>
        <w:t xml:space="preserve">│ </w:t>
      </w:r>
      <w:proofErr w:type="spellStart"/>
      <w:r>
        <w:t>template_clause</w:t>
      </w:r>
      <w:proofErr w:type="spellEnd"/>
      <w:r>
        <w:t xml:space="preserve"> │                  │</w:t>
      </w:r>
      <w:r>
        <w:br/>
        <w:t>├─────────────────┤                  │</w:t>
      </w:r>
      <w:r>
        <w:br/>
        <w:t xml:space="preserve">│ </w:t>
      </w:r>
      <w:proofErr w:type="spellStart"/>
      <w:r>
        <w:t>template_id</w:t>
      </w:r>
      <w:proofErr w:type="spellEnd"/>
      <w:r>
        <w:t>(FK) │                  │</w:t>
      </w:r>
      <w:r>
        <w:br/>
        <w:t xml:space="preserve">│ </w:t>
      </w:r>
      <w:proofErr w:type="spellStart"/>
      <w:r>
        <w:t>clause_id</w:t>
      </w:r>
      <w:proofErr w:type="spellEnd"/>
      <w:r>
        <w:t>(FK)   │                  ▼</w:t>
      </w:r>
      <w:r>
        <w:br/>
        <w:t xml:space="preserve">│ </w:t>
      </w:r>
      <w:proofErr w:type="spellStart"/>
      <w:r>
        <w:t>order_seq</w:t>
      </w:r>
      <w:proofErr w:type="spellEnd"/>
      <w:r>
        <w:t xml:space="preserve">       │         ┌─────────────────┐</w:t>
      </w:r>
      <w:r>
        <w:br/>
        <w:t>└─────────────────┘         │    milestone    │</w:t>
      </w:r>
      <w:r>
        <w:br/>
        <w:t xml:space="preserve">         ▲                  ├─────────────────┤</w:t>
      </w:r>
      <w:r>
        <w:br/>
        <w:t xml:space="preserve">         │                  │ id (PK)         │</w:t>
      </w:r>
      <w:r>
        <w:br/>
        <w:t xml:space="preserve">┌─────────────────┐         │ </w:t>
      </w:r>
      <w:proofErr w:type="spellStart"/>
      <w:r>
        <w:t>contract_id</w:t>
      </w:r>
      <w:proofErr w:type="spellEnd"/>
      <w:r>
        <w:t>(FK) │</w:t>
      </w:r>
      <w:r>
        <w:br/>
        <w:t>│   template      │         │ name            │</w:t>
      </w:r>
      <w:r>
        <w:br/>
        <w:t xml:space="preserve">├─────────────────┤         │ </w:t>
      </w:r>
      <w:proofErr w:type="spellStart"/>
      <w:r>
        <w:t>due_date</w:t>
      </w:r>
      <w:proofErr w:type="spellEnd"/>
      <w:r>
        <w:t xml:space="preserve">        │</w:t>
      </w:r>
      <w:r>
        <w:br/>
        <w:t>│ id (PK)         │         │ status          │</w:t>
      </w:r>
      <w:r>
        <w:br/>
        <w:t xml:space="preserve">│ name            │         │ </w:t>
      </w:r>
      <w:proofErr w:type="spellStart"/>
      <w:r>
        <w:t>completed_at</w:t>
      </w:r>
      <w:proofErr w:type="spellEnd"/>
      <w:r>
        <w:t xml:space="preserve">    │</w:t>
      </w:r>
      <w:r>
        <w:br/>
        <w:t xml:space="preserve">│ type            │         │ </w:t>
      </w:r>
      <w:proofErr w:type="spellStart"/>
      <w:r>
        <w:t>reminder_sent</w:t>
      </w:r>
      <w:proofErr w:type="spellEnd"/>
      <w:r>
        <w:t xml:space="preserve">   │</w:t>
      </w:r>
      <w:r>
        <w:br/>
        <w:t>│ content         │         └─────────────────┘</w:t>
      </w:r>
      <w:r>
        <w:br/>
        <w:t xml:space="preserve">│ </w:t>
      </w:r>
      <w:proofErr w:type="spellStart"/>
      <w:r>
        <w:t>created_by</w:t>
      </w:r>
      <w:proofErr w:type="spellEnd"/>
      <w:r>
        <w:t xml:space="preserve">      │</w:t>
      </w:r>
      <w:r>
        <w:br/>
        <w:t>└─────────────────┘</w:t>
      </w:r>
    </w:p>
    <w:p w14:paraId="11DB33A3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>6.2 Data Dictionary</w:t>
      </w:r>
    </w:p>
    <w:p w14:paraId="2158C118" w14:textId="77777777" w:rsidR="00F75791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</w:rPr>
        <w:t>data dictionary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:</w:t>
      </w:r>
    </w:p>
    <w:p w14:paraId="64F47721" w14:textId="77777777" w:rsidR="00F75791" w:rsidRDefault="00000000">
      <w:pPr>
        <w:pStyle w:val="Heading4"/>
        <w:rPr>
          <w:b w:val="0"/>
        </w:rPr>
      </w:pPr>
      <w:r>
        <w:rPr>
          <w:b w:val="0"/>
        </w:rPr>
        <w:lastRenderedPageBreak/>
        <w:t>Tabel: contract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5"/>
        <w:gridCol w:w="1563"/>
        <w:gridCol w:w="976"/>
        <w:gridCol w:w="2121"/>
        <w:gridCol w:w="2637"/>
      </w:tblGrid>
      <w:tr w:rsidR="00F75791" w14:paraId="09378ADC" w14:textId="77777777">
        <w:tc>
          <w:tcPr>
            <w:tcW w:w="0" w:type="auto"/>
          </w:tcPr>
          <w:p w14:paraId="118B1CC9" w14:textId="77777777" w:rsidR="00F75791" w:rsidRDefault="00000000">
            <w:pPr>
              <w:jc w:val="center"/>
            </w:pPr>
            <w:r>
              <w:t>Kolom</w:t>
            </w:r>
          </w:p>
        </w:tc>
        <w:tc>
          <w:tcPr>
            <w:tcW w:w="0" w:type="auto"/>
          </w:tcPr>
          <w:p w14:paraId="20DBFECC" w14:textId="77777777" w:rsidR="00F75791" w:rsidRDefault="00000000">
            <w:pPr>
              <w:jc w:val="cent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0" w:type="auto"/>
          </w:tcPr>
          <w:p w14:paraId="32CA9F4B" w14:textId="77777777" w:rsidR="00F75791" w:rsidRDefault="00000000">
            <w:pPr>
              <w:jc w:val="center"/>
            </w:pPr>
            <w:r>
              <w:t>Nullable</w:t>
            </w:r>
          </w:p>
        </w:tc>
        <w:tc>
          <w:tcPr>
            <w:tcW w:w="0" w:type="auto"/>
          </w:tcPr>
          <w:p w14:paraId="224DC927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  <w:tc>
          <w:tcPr>
            <w:tcW w:w="0" w:type="auto"/>
          </w:tcPr>
          <w:p w14:paraId="1D2AACE5" w14:textId="77777777" w:rsidR="00F75791" w:rsidRDefault="00000000">
            <w:pPr>
              <w:jc w:val="center"/>
            </w:pPr>
            <w:proofErr w:type="spellStart"/>
            <w:r>
              <w:t>Contoh</w:t>
            </w:r>
            <w:proofErr w:type="spellEnd"/>
          </w:p>
        </w:tc>
      </w:tr>
      <w:tr w:rsidR="00F75791" w14:paraId="2AA69E1A" w14:textId="77777777">
        <w:tc>
          <w:tcPr>
            <w:tcW w:w="0" w:type="auto"/>
          </w:tcPr>
          <w:p w14:paraId="32D6E035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78641343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3243F284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73BB917C" w14:textId="77777777" w:rsidR="00F75791" w:rsidRDefault="00000000">
            <w:pPr>
              <w:jc w:val="center"/>
            </w:pPr>
            <w:r>
              <w:t>Primary key</w:t>
            </w:r>
          </w:p>
        </w:tc>
        <w:tc>
          <w:tcPr>
            <w:tcW w:w="0" w:type="auto"/>
          </w:tcPr>
          <w:p w14:paraId="7DC93296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550e8400-e29b-41d4-a716-446655440000</w:t>
            </w:r>
          </w:p>
        </w:tc>
      </w:tr>
      <w:tr w:rsidR="00F75791" w14:paraId="1DA7F2F2" w14:textId="77777777">
        <w:tc>
          <w:tcPr>
            <w:tcW w:w="0" w:type="auto"/>
          </w:tcPr>
          <w:p w14:paraId="550C1DCA" w14:textId="77777777" w:rsidR="00F75791" w:rsidRDefault="00000000">
            <w:pPr>
              <w:jc w:val="center"/>
            </w:pPr>
            <w:proofErr w:type="spellStart"/>
            <w:r>
              <w:t>contract_code</w:t>
            </w:r>
            <w:proofErr w:type="spellEnd"/>
          </w:p>
        </w:tc>
        <w:tc>
          <w:tcPr>
            <w:tcW w:w="0" w:type="auto"/>
          </w:tcPr>
          <w:p w14:paraId="4CDFC020" w14:textId="77777777" w:rsidR="00F75791" w:rsidRDefault="00000000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3EDA5B20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59E6A9BF" w14:textId="77777777" w:rsidR="00F75791" w:rsidRDefault="00000000">
            <w:pPr>
              <w:jc w:val="center"/>
            </w:pPr>
            <w:r>
              <w:t xml:space="preserve">Kode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(format: CTX/YYYY/XXXXX)</w:t>
            </w:r>
          </w:p>
        </w:tc>
        <w:tc>
          <w:tcPr>
            <w:tcW w:w="0" w:type="auto"/>
          </w:tcPr>
          <w:p w14:paraId="010AFD66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CTX/2025/000123</w:t>
            </w:r>
          </w:p>
        </w:tc>
      </w:tr>
      <w:tr w:rsidR="00F75791" w14:paraId="62AF2915" w14:textId="77777777">
        <w:tc>
          <w:tcPr>
            <w:tcW w:w="0" w:type="auto"/>
          </w:tcPr>
          <w:p w14:paraId="4F1FECEE" w14:textId="77777777" w:rsidR="00F75791" w:rsidRDefault="00000000">
            <w:pPr>
              <w:jc w:val="center"/>
            </w:pPr>
            <w:r>
              <w:t>title</w:t>
            </w:r>
          </w:p>
        </w:tc>
        <w:tc>
          <w:tcPr>
            <w:tcW w:w="0" w:type="auto"/>
          </w:tcPr>
          <w:p w14:paraId="16D14297" w14:textId="77777777" w:rsidR="00F75791" w:rsidRDefault="00000000">
            <w:pPr>
              <w:jc w:val="center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74F447A9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5A6E100F" w14:textId="77777777" w:rsidR="00F75791" w:rsidRDefault="00000000">
            <w:pPr>
              <w:jc w:val="center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  <w:tc>
          <w:tcPr>
            <w:tcW w:w="0" w:type="auto"/>
          </w:tcPr>
          <w:p w14:paraId="4B6AFE6B" w14:textId="77777777" w:rsidR="00F75791" w:rsidRDefault="00000000">
            <w:pPr>
              <w:jc w:val="center"/>
            </w:pPr>
            <w:proofErr w:type="spellStart"/>
            <w:r>
              <w:rPr>
                <w:rStyle w:val="InlineCode"/>
                <w:highlight w:val="none"/>
              </w:rPr>
              <w:t>Perjanjian</w:t>
            </w:r>
            <w:proofErr w:type="spellEnd"/>
            <w:r>
              <w:rPr>
                <w:rStyle w:val="InlineCode"/>
                <w:highlight w:val="none"/>
              </w:rPr>
              <w:t xml:space="preserve"> </w:t>
            </w:r>
            <w:proofErr w:type="spellStart"/>
            <w:r>
              <w:rPr>
                <w:rStyle w:val="InlineCode"/>
                <w:highlight w:val="none"/>
              </w:rPr>
              <w:t>Kerja</w:t>
            </w:r>
            <w:proofErr w:type="spellEnd"/>
            <w:r>
              <w:rPr>
                <w:rStyle w:val="InlineCode"/>
                <w:highlight w:val="none"/>
              </w:rPr>
              <w:t xml:space="preserve"> Sama IT Outsourcing</w:t>
            </w:r>
          </w:p>
        </w:tc>
      </w:tr>
      <w:tr w:rsidR="00F75791" w14:paraId="3C904333" w14:textId="77777777">
        <w:tc>
          <w:tcPr>
            <w:tcW w:w="0" w:type="auto"/>
          </w:tcPr>
          <w:p w14:paraId="74C7FF24" w14:textId="77777777" w:rsidR="00F75791" w:rsidRDefault="00000000">
            <w:pPr>
              <w:jc w:val="center"/>
            </w:pPr>
            <w:r>
              <w:t>type</w:t>
            </w:r>
          </w:p>
        </w:tc>
        <w:tc>
          <w:tcPr>
            <w:tcW w:w="0" w:type="auto"/>
          </w:tcPr>
          <w:p w14:paraId="3793F33A" w14:textId="77777777" w:rsidR="00F75791" w:rsidRDefault="00000000">
            <w:pPr>
              <w:jc w:val="center"/>
            </w:pPr>
            <w:r>
              <w:t>ENUM</w:t>
            </w:r>
          </w:p>
        </w:tc>
        <w:tc>
          <w:tcPr>
            <w:tcW w:w="0" w:type="auto"/>
          </w:tcPr>
          <w:p w14:paraId="41E6C852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4D9FB9DF" w14:textId="77777777" w:rsidR="00F75791" w:rsidRDefault="00000000">
            <w:pPr>
              <w:jc w:val="center"/>
            </w:pPr>
            <w:r>
              <w:t xml:space="preserve">Jenis </w:t>
            </w:r>
            <w:proofErr w:type="spellStart"/>
            <w:r>
              <w:t>kontrak</w:t>
            </w:r>
            <w:proofErr w:type="spellEnd"/>
          </w:p>
        </w:tc>
        <w:tc>
          <w:tcPr>
            <w:tcW w:w="0" w:type="auto"/>
          </w:tcPr>
          <w:p w14:paraId="03AA6FD0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employment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procurement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sales</w:t>
            </w:r>
            <w:r>
              <w:t xml:space="preserve">, </w:t>
            </w:r>
            <w:proofErr w:type="spellStart"/>
            <w:r>
              <w:rPr>
                <w:rStyle w:val="InlineCode"/>
                <w:highlight w:val="none"/>
              </w:rPr>
              <w:t>nda</w:t>
            </w:r>
            <w:proofErr w:type="spellEnd"/>
          </w:p>
        </w:tc>
      </w:tr>
      <w:tr w:rsidR="00F75791" w14:paraId="4F51EE98" w14:textId="77777777">
        <w:tc>
          <w:tcPr>
            <w:tcW w:w="0" w:type="auto"/>
          </w:tcPr>
          <w:p w14:paraId="056EBDB1" w14:textId="77777777" w:rsidR="00F75791" w:rsidRDefault="00000000">
            <w:pPr>
              <w:jc w:val="center"/>
            </w:pPr>
            <w:r>
              <w:t>status</w:t>
            </w:r>
          </w:p>
        </w:tc>
        <w:tc>
          <w:tcPr>
            <w:tcW w:w="0" w:type="auto"/>
          </w:tcPr>
          <w:p w14:paraId="046FF1B1" w14:textId="77777777" w:rsidR="00F75791" w:rsidRDefault="00000000">
            <w:pPr>
              <w:jc w:val="center"/>
            </w:pPr>
            <w:r>
              <w:t>ENUM</w:t>
            </w:r>
          </w:p>
        </w:tc>
        <w:tc>
          <w:tcPr>
            <w:tcW w:w="0" w:type="auto"/>
          </w:tcPr>
          <w:p w14:paraId="5597C43A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3A4FD65D" w14:textId="77777777" w:rsidR="00F75791" w:rsidRDefault="00000000">
            <w:pPr>
              <w:jc w:val="center"/>
            </w:pPr>
            <w:r>
              <w:t xml:space="preserve">Status </w:t>
            </w:r>
            <w:proofErr w:type="spellStart"/>
            <w:r>
              <w:t>kontrak</w:t>
            </w:r>
            <w:proofErr w:type="spellEnd"/>
          </w:p>
        </w:tc>
        <w:tc>
          <w:tcPr>
            <w:tcW w:w="0" w:type="auto"/>
          </w:tcPr>
          <w:p w14:paraId="23DF79D7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draft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review</w:t>
            </w:r>
            <w:r>
              <w:t xml:space="preserve">, </w:t>
            </w:r>
            <w:proofErr w:type="spellStart"/>
            <w:r>
              <w:rPr>
                <w:rStyle w:val="InlineCode"/>
                <w:highlight w:val="none"/>
              </w:rPr>
              <w:t>signature_pending</w:t>
            </w:r>
            <w:proofErr w:type="spellEnd"/>
            <w:r>
              <w:t xml:space="preserve">, </w:t>
            </w:r>
            <w:r>
              <w:rPr>
                <w:rStyle w:val="InlineCode"/>
                <w:highlight w:val="none"/>
              </w:rPr>
              <w:t>active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expired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terminated</w:t>
            </w:r>
          </w:p>
        </w:tc>
      </w:tr>
      <w:tr w:rsidR="00F75791" w14:paraId="42DC63AE" w14:textId="77777777">
        <w:tc>
          <w:tcPr>
            <w:tcW w:w="0" w:type="auto"/>
          </w:tcPr>
          <w:p w14:paraId="153B0D9F" w14:textId="77777777" w:rsidR="00F75791" w:rsidRDefault="00000000">
            <w:pPr>
              <w:jc w:val="center"/>
            </w:pPr>
            <w:proofErr w:type="spellStart"/>
            <w:r>
              <w:t>effective_date</w:t>
            </w:r>
            <w:proofErr w:type="spellEnd"/>
          </w:p>
        </w:tc>
        <w:tc>
          <w:tcPr>
            <w:tcW w:w="0" w:type="auto"/>
          </w:tcPr>
          <w:p w14:paraId="15863C6B" w14:textId="77777777" w:rsidR="00F75791" w:rsidRDefault="00000000">
            <w:pPr>
              <w:jc w:val="center"/>
            </w:pPr>
            <w:r>
              <w:t>DATE</w:t>
            </w:r>
          </w:p>
        </w:tc>
        <w:tc>
          <w:tcPr>
            <w:tcW w:w="0" w:type="auto"/>
          </w:tcPr>
          <w:p w14:paraId="59C89C6D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0025ED59" w14:textId="77777777" w:rsidR="00F75791" w:rsidRDefault="00000000">
            <w:pPr>
              <w:jc w:val="center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efektif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  <w:tc>
          <w:tcPr>
            <w:tcW w:w="0" w:type="auto"/>
          </w:tcPr>
          <w:p w14:paraId="4A0F2A73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2025-01-01</w:t>
            </w:r>
          </w:p>
        </w:tc>
      </w:tr>
      <w:tr w:rsidR="00F75791" w14:paraId="5C5CFD94" w14:textId="77777777">
        <w:tc>
          <w:tcPr>
            <w:tcW w:w="0" w:type="auto"/>
          </w:tcPr>
          <w:p w14:paraId="1BE8F3A3" w14:textId="77777777" w:rsidR="00F75791" w:rsidRDefault="00000000">
            <w:pPr>
              <w:jc w:val="center"/>
            </w:pPr>
            <w:proofErr w:type="spellStart"/>
            <w:r>
              <w:t>expiry_date</w:t>
            </w:r>
            <w:proofErr w:type="spellEnd"/>
          </w:p>
        </w:tc>
        <w:tc>
          <w:tcPr>
            <w:tcW w:w="0" w:type="auto"/>
          </w:tcPr>
          <w:p w14:paraId="52D77D7E" w14:textId="77777777" w:rsidR="00F75791" w:rsidRDefault="00000000">
            <w:pPr>
              <w:jc w:val="center"/>
            </w:pPr>
            <w:r>
              <w:t>DATE</w:t>
            </w:r>
          </w:p>
        </w:tc>
        <w:tc>
          <w:tcPr>
            <w:tcW w:w="0" w:type="auto"/>
          </w:tcPr>
          <w:p w14:paraId="2FF63D57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149C0208" w14:textId="77777777" w:rsidR="00F75791" w:rsidRDefault="00000000">
            <w:pPr>
              <w:jc w:val="center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berakhir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  <w:tc>
          <w:tcPr>
            <w:tcW w:w="0" w:type="auto"/>
          </w:tcPr>
          <w:p w14:paraId="4006B510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2027-12-31</w:t>
            </w:r>
          </w:p>
        </w:tc>
      </w:tr>
      <w:tr w:rsidR="00F75791" w14:paraId="75E0024B" w14:textId="77777777">
        <w:tc>
          <w:tcPr>
            <w:tcW w:w="0" w:type="auto"/>
          </w:tcPr>
          <w:p w14:paraId="7678FDA4" w14:textId="77777777" w:rsidR="00F75791" w:rsidRDefault="00000000">
            <w:pPr>
              <w:jc w:val="center"/>
            </w:pPr>
            <w:r>
              <w:t>value</w:t>
            </w:r>
          </w:p>
        </w:tc>
        <w:tc>
          <w:tcPr>
            <w:tcW w:w="0" w:type="auto"/>
          </w:tcPr>
          <w:p w14:paraId="1AA7657B" w14:textId="77777777" w:rsidR="00F75791" w:rsidRDefault="00000000">
            <w:pPr>
              <w:jc w:val="center"/>
            </w:pPr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0" w:type="auto"/>
          </w:tcPr>
          <w:p w14:paraId="22ECDE8D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742289E8" w14:textId="77777777" w:rsidR="00F75791" w:rsidRDefault="00000000">
            <w:pPr>
              <w:jc w:val="center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  <w:r>
              <w:t xml:space="preserve"> (ps. </w:t>
            </w:r>
            <w:proofErr w:type="spellStart"/>
            <w:r>
              <w:t>mata</w:t>
            </w:r>
            <w:proofErr w:type="spellEnd"/>
            <w:r>
              <w:t xml:space="preserve"> uang)</w:t>
            </w:r>
          </w:p>
        </w:tc>
        <w:tc>
          <w:tcPr>
            <w:tcW w:w="0" w:type="auto"/>
          </w:tcPr>
          <w:p w14:paraId="6C117C72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2500000000</w:t>
            </w:r>
          </w:p>
        </w:tc>
      </w:tr>
      <w:tr w:rsidR="00F75791" w14:paraId="00420A8B" w14:textId="77777777">
        <w:tc>
          <w:tcPr>
            <w:tcW w:w="0" w:type="auto"/>
          </w:tcPr>
          <w:p w14:paraId="2DC4F234" w14:textId="77777777" w:rsidR="00F75791" w:rsidRDefault="00000000">
            <w:pPr>
              <w:jc w:val="center"/>
            </w:pPr>
            <w:r>
              <w:t>currency</w:t>
            </w:r>
          </w:p>
        </w:tc>
        <w:tc>
          <w:tcPr>
            <w:tcW w:w="0" w:type="auto"/>
          </w:tcPr>
          <w:p w14:paraId="778C9193" w14:textId="77777777" w:rsidR="00F75791" w:rsidRDefault="00000000">
            <w:pPr>
              <w:jc w:val="center"/>
            </w:pPr>
            <w:proofErr w:type="gramStart"/>
            <w:r>
              <w:t>CHAR(</w:t>
            </w:r>
            <w:proofErr w:type="gramEnd"/>
            <w:r>
              <w:t>3)</w:t>
            </w:r>
          </w:p>
        </w:tc>
        <w:tc>
          <w:tcPr>
            <w:tcW w:w="0" w:type="auto"/>
          </w:tcPr>
          <w:p w14:paraId="66B9A8B0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7B89648A" w14:textId="77777777" w:rsidR="00F75791" w:rsidRDefault="00000000">
            <w:pPr>
              <w:jc w:val="center"/>
            </w:pPr>
            <w:r>
              <w:t xml:space="preserve">Mata uang </w:t>
            </w:r>
            <w:proofErr w:type="spellStart"/>
            <w:r>
              <w:t>kontrak</w:t>
            </w:r>
            <w:proofErr w:type="spellEnd"/>
          </w:p>
        </w:tc>
        <w:tc>
          <w:tcPr>
            <w:tcW w:w="0" w:type="auto"/>
          </w:tcPr>
          <w:p w14:paraId="60E304F5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IDR</w:t>
            </w:r>
          </w:p>
        </w:tc>
      </w:tr>
      <w:tr w:rsidR="00F75791" w14:paraId="5D87FC91" w14:textId="77777777">
        <w:tc>
          <w:tcPr>
            <w:tcW w:w="0" w:type="auto"/>
          </w:tcPr>
          <w:p w14:paraId="009B1A51" w14:textId="77777777" w:rsidR="00F75791" w:rsidRDefault="00000000">
            <w:pPr>
              <w:jc w:val="center"/>
            </w:pPr>
            <w:proofErr w:type="spellStart"/>
            <w:r>
              <w:t>counterparty_id</w:t>
            </w:r>
            <w:proofErr w:type="spellEnd"/>
          </w:p>
        </w:tc>
        <w:tc>
          <w:tcPr>
            <w:tcW w:w="0" w:type="auto"/>
          </w:tcPr>
          <w:p w14:paraId="594D4229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03EFF19B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271483C7" w14:textId="77777777" w:rsidR="00F75791" w:rsidRDefault="00000000">
            <w:pPr>
              <w:jc w:val="center"/>
            </w:pP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lawan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(FK </w:t>
            </w:r>
            <w:proofErr w:type="spellStart"/>
            <w:r>
              <w:t>ke</w:t>
            </w:r>
            <w:proofErr w:type="spellEnd"/>
            <w:r>
              <w:t xml:space="preserve"> counterparty)</w:t>
            </w:r>
          </w:p>
        </w:tc>
        <w:tc>
          <w:tcPr>
            <w:tcW w:w="0" w:type="auto"/>
          </w:tcPr>
          <w:p w14:paraId="5910332C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187F375C" w14:textId="77777777">
        <w:tc>
          <w:tcPr>
            <w:tcW w:w="0" w:type="auto"/>
          </w:tcPr>
          <w:p w14:paraId="44F141DC" w14:textId="77777777" w:rsidR="00F75791" w:rsidRDefault="00000000">
            <w:pPr>
              <w:jc w:val="center"/>
            </w:pPr>
            <w:proofErr w:type="spellStart"/>
            <w:r>
              <w:t>initiator_id</w:t>
            </w:r>
            <w:proofErr w:type="spellEnd"/>
          </w:p>
        </w:tc>
        <w:tc>
          <w:tcPr>
            <w:tcW w:w="0" w:type="auto"/>
          </w:tcPr>
          <w:p w14:paraId="76786012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030A99DD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48BD688F" w14:textId="77777777" w:rsidR="00F75791" w:rsidRDefault="00000000">
            <w:pPr>
              <w:jc w:val="center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(FK </w:t>
            </w:r>
            <w:proofErr w:type="spellStart"/>
            <w:r>
              <w:t>ke</w:t>
            </w:r>
            <w:proofErr w:type="spellEnd"/>
            <w:r>
              <w:t xml:space="preserve"> user)</w:t>
            </w:r>
          </w:p>
        </w:tc>
        <w:tc>
          <w:tcPr>
            <w:tcW w:w="0" w:type="auto"/>
          </w:tcPr>
          <w:p w14:paraId="2561156A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353FE7B4" w14:textId="77777777">
        <w:tc>
          <w:tcPr>
            <w:tcW w:w="0" w:type="auto"/>
          </w:tcPr>
          <w:p w14:paraId="637B9292" w14:textId="77777777" w:rsidR="00F75791" w:rsidRDefault="00000000">
            <w:pPr>
              <w:jc w:val="center"/>
            </w:pPr>
            <w:proofErr w:type="spellStart"/>
            <w:r>
              <w:t>parent_contract_id</w:t>
            </w:r>
            <w:proofErr w:type="spellEnd"/>
          </w:p>
        </w:tc>
        <w:tc>
          <w:tcPr>
            <w:tcW w:w="0" w:type="auto"/>
          </w:tcPr>
          <w:p w14:paraId="16B2D630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65CFBF89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6DF3CB46" w14:textId="77777777" w:rsidR="00F75791" w:rsidRDefault="00000000">
            <w:pPr>
              <w:jc w:val="center"/>
            </w:pPr>
            <w:proofErr w:type="spellStart"/>
            <w:r>
              <w:t>Kontrak</w:t>
            </w:r>
            <w:proofErr w:type="spellEnd"/>
            <w:r>
              <w:t xml:space="preserve"> yang </w:t>
            </w:r>
            <w:proofErr w:type="spellStart"/>
            <w:r>
              <w:t>diamandemen</w:t>
            </w:r>
            <w:proofErr w:type="spellEnd"/>
            <w:r>
              <w:t xml:space="preserve"> (</w:t>
            </w:r>
            <w:proofErr w:type="spellStart"/>
            <w:r>
              <w:t>untuk</w:t>
            </w:r>
            <w:proofErr w:type="spellEnd"/>
            <w:r>
              <w:t xml:space="preserve"> amendment)</w:t>
            </w:r>
          </w:p>
        </w:tc>
        <w:tc>
          <w:tcPr>
            <w:tcW w:w="0" w:type="auto"/>
          </w:tcPr>
          <w:p w14:paraId="3CCA3AD6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7725FEE5" w14:textId="77777777">
        <w:tc>
          <w:tcPr>
            <w:tcW w:w="0" w:type="auto"/>
          </w:tcPr>
          <w:p w14:paraId="6FA8B490" w14:textId="77777777" w:rsidR="00F75791" w:rsidRDefault="00000000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3623DFCA" w14:textId="77777777" w:rsidR="00F75791" w:rsidRDefault="00000000">
            <w:pPr>
              <w:jc w:val="center"/>
            </w:pPr>
            <w:r>
              <w:t>TIMESTAMP</w:t>
            </w:r>
          </w:p>
        </w:tc>
        <w:tc>
          <w:tcPr>
            <w:tcW w:w="0" w:type="auto"/>
          </w:tcPr>
          <w:p w14:paraId="194D1C61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3E468077" w14:textId="77777777" w:rsidR="00F75791" w:rsidRDefault="00000000">
            <w:pPr>
              <w:jc w:val="center"/>
            </w:pPr>
            <w:r>
              <w:t xml:space="preserve">Waktu </w:t>
            </w:r>
            <w:proofErr w:type="spellStart"/>
            <w:r>
              <w:t>pembuatan</w:t>
            </w:r>
            <w:proofErr w:type="spellEnd"/>
          </w:p>
        </w:tc>
        <w:tc>
          <w:tcPr>
            <w:tcW w:w="0" w:type="auto"/>
          </w:tcPr>
          <w:p w14:paraId="31BB3D28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2025-01-01 10:00:00</w:t>
            </w:r>
          </w:p>
        </w:tc>
      </w:tr>
      <w:tr w:rsidR="00F75791" w14:paraId="42F56CCC" w14:textId="77777777">
        <w:tc>
          <w:tcPr>
            <w:tcW w:w="0" w:type="auto"/>
          </w:tcPr>
          <w:p w14:paraId="07B08F75" w14:textId="77777777" w:rsidR="00F75791" w:rsidRDefault="00000000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0" w:type="auto"/>
          </w:tcPr>
          <w:p w14:paraId="1B7C1D26" w14:textId="77777777" w:rsidR="00F75791" w:rsidRDefault="00000000">
            <w:pPr>
              <w:jc w:val="center"/>
            </w:pPr>
            <w:r>
              <w:t>TIMESTAMP</w:t>
            </w:r>
          </w:p>
        </w:tc>
        <w:tc>
          <w:tcPr>
            <w:tcW w:w="0" w:type="auto"/>
          </w:tcPr>
          <w:p w14:paraId="037703A4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07D34CF9" w14:textId="77777777" w:rsidR="00F75791" w:rsidRDefault="00000000">
            <w:pPr>
              <w:jc w:val="center"/>
            </w:pPr>
            <w:r>
              <w:t xml:space="preserve">Waktu update </w:t>
            </w:r>
            <w:proofErr w:type="spellStart"/>
            <w:r>
              <w:t>terakhir</w:t>
            </w:r>
            <w:proofErr w:type="spellEnd"/>
          </w:p>
        </w:tc>
        <w:tc>
          <w:tcPr>
            <w:tcW w:w="0" w:type="auto"/>
          </w:tcPr>
          <w:p w14:paraId="503CAE3E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2025-01-15 14:30:00</w:t>
            </w:r>
          </w:p>
        </w:tc>
      </w:tr>
      <w:tr w:rsidR="00F75791" w14:paraId="63761152" w14:textId="77777777">
        <w:tc>
          <w:tcPr>
            <w:tcW w:w="0" w:type="auto"/>
          </w:tcPr>
          <w:p w14:paraId="5C5B93A4" w14:textId="77777777" w:rsidR="00F75791" w:rsidRDefault="00000000">
            <w:pPr>
              <w:jc w:val="center"/>
            </w:pPr>
            <w:proofErr w:type="spellStart"/>
            <w:r>
              <w:t>template_id</w:t>
            </w:r>
            <w:proofErr w:type="spellEnd"/>
          </w:p>
        </w:tc>
        <w:tc>
          <w:tcPr>
            <w:tcW w:w="0" w:type="auto"/>
          </w:tcPr>
          <w:p w14:paraId="403BE9FF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558CB94C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12AD7466" w14:textId="77777777" w:rsidR="00F75791" w:rsidRDefault="00000000">
            <w:pPr>
              <w:jc w:val="center"/>
            </w:pPr>
            <w:r>
              <w:t xml:space="preserve">Template yang </w:t>
            </w:r>
            <w:proofErr w:type="spellStart"/>
            <w:r>
              <w:t>digunakan</w:t>
            </w:r>
            <w:proofErr w:type="spellEnd"/>
            <w:r>
              <w:t xml:space="preserve"> (FK </w:t>
            </w:r>
            <w:proofErr w:type="spellStart"/>
            <w:r>
              <w:t>ke</w:t>
            </w:r>
            <w:proofErr w:type="spellEnd"/>
            <w:r>
              <w:t xml:space="preserve"> template)</w:t>
            </w:r>
          </w:p>
        </w:tc>
        <w:tc>
          <w:tcPr>
            <w:tcW w:w="0" w:type="auto"/>
          </w:tcPr>
          <w:p w14:paraId="23573417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361B1D7E" w14:textId="77777777">
        <w:tc>
          <w:tcPr>
            <w:tcW w:w="0" w:type="auto"/>
          </w:tcPr>
          <w:p w14:paraId="4383751E" w14:textId="77777777" w:rsidR="00F75791" w:rsidRDefault="00000000">
            <w:pPr>
              <w:jc w:val="center"/>
            </w:pPr>
            <w:proofErr w:type="spellStart"/>
            <w:r>
              <w:t>e_meterai_status</w:t>
            </w:r>
            <w:proofErr w:type="spellEnd"/>
          </w:p>
        </w:tc>
        <w:tc>
          <w:tcPr>
            <w:tcW w:w="0" w:type="auto"/>
          </w:tcPr>
          <w:p w14:paraId="2530E32E" w14:textId="77777777" w:rsidR="00F75791" w:rsidRDefault="00000000">
            <w:pPr>
              <w:jc w:val="center"/>
            </w:pPr>
            <w:r>
              <w:t>ENUM</w:t>
            </w:r>
          </w:p>
        </w:tc>
        <w:tc>
          <w:tcPr>
            <w:tcW w:w="0" w:type="auto"/>
          </w:tcPr>
          <w:p w14:paraId="5F882909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059B297F" w14:textId="77777777" w:rsidR="00F75791" w:rsidRDefault="00000000">
            <w:pPr>
              <w:jc w:val="center"/>
            </w:pPr>
            <w:r>
              <w:t>Status e-</w:t>
            </w:r>
            <w:proofErr w:type="spellStart"/>
            <w:r>
              <w:t>Meterai</w:t>
            </w:r>
            <w:proofErr w:type="spellEnd"/>
          </w:p>
        </w:tc>
        <w:tc>
          <w:tcPr>
            <w:tcW w:w="0" w:type="auto"/>
          </w:tcPr>
          <w:p w14:paraId="2C939DD7" w14:textId="77777777" w:rsidR="00F75791" w:rsidRDefault="00000000">
            <w:pPr>
              <w:jc w:val="center"/>
            </w:pPr>
            <w:proofErr w:type="spellStart"/>
            <w:r>
              <w:rPr>
                <w:rStyle w:val="InlineCode"/>
                <w:highlight w:val="none"/>
              </w:rPr>
              <w:t>not_required</w:t>
            </w:r>
            <w:proofErr w:type="spellEnd"/>
            <w:r>
              <w:t xml:space="preserve">, </w:t>
            </w:r>
            <w:r>
              <w:rPr>
                <w:rStyle w:val="InlineCode"/>
                <w:highlight w:val="none"/>
              </w:rPr>
              <w:t>applied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pending</w:t>
            </w:r>
          </w:p>
        </w:tc>
      </w:tr>
    </w:tbl>
    <w:p w14:paraId="49474330" w14:textId="77777777" w:rsidR="00F75791" w:rsidRDefault="00000000">
      <w:pPr>
        <w:pStyle w:val="Heading4"/>
        <w:rPr>
          <w:b w:val="0"/>
        </w:rPr>
      </w:pPr>
      <w:r>
        <w:rPr>
          <w:b w:val="0"/>
        </w:rPr>
        <w:lastRenderedPageBreak/>
        <w:t>Tabel: user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"/>
        <w:gridCol w:w="1557"/>
        <w:gridCol w:w="994"/>
        <w:gridCol w:w="2202"/>
        <w:gridCol w:w="2926"/>
      </w:tblGrid>
      <w:tr w:rsidR="00F75791" w14:paraId="5A8F08A4" w14:textId="77777777">
        <w:tc>
          <w:tcPr>
            <w:tcW w:w="0" w:type="auto"/>
          </w:tcPr>
          <w:p w14:paraId="4DE96F2A" w14:textId="77777777" w:rsidR="00F75791" w:rsidRDefault="00000000">
            <w:pPr>
              <w:jc w:val="center"/>
            </w:pPr>
            <w:r>
              <w:t>Kolom</w:t>
            </w:r>
          </w:p>
        </w:tc>
        <w:tc>
          <w:tcPr>
            <w:tcW w:w="0" w:type="auto"/>
          </w:tcPr>
          <w:p w14:paraId="0F5A7939" w14:textId="77777777" w:rsidR="00F75791" w:rsidRDefault="00000000">
            <w:pPr>
              <w:jc w:val="cent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0" w:type="auto"/>
          </w:tcPr>
          <w:p w14:paraId="1CE946D1" w14:textId="77777777" w:rsidR="00F75791" w:rsidRDefault="00000000">
            <w:pPr>
              <w:jc w:val="center"/>
            </w:pPr>
            <w:r>
              <w:t>Nullable</w:t>
            </w:r>
          </w:p>
        </w:tc>
        <w:tc>
          <w:tcPr>
            <w:tcW w:w="0" w:type="auto"/>
          </w:tcPr>
          <w:p w14:paraId="3C4E81DD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  <w:tc>
          <w:tcPr>
            <w:tcW w:w="0" w:type="auto"/>
          </w:tcPr>
          <w:p w14:paraId="2AD8CF22" w14:textId="77777777" w:rsidR="00F75791" w:rsidRDefault="00000000">
            <w:pPr>
              <w:jc w:val="center"/>
            </w:pPr>
            <w:proofErr w:type="spellStart"/>
            <w:r>
              <w:t>Contoh</w:t>
            </w:r>
            <w:proofErr w:type="spellEnd"/>
          </w:p>
        </w:tc>
      </w:tr>
      <w:tr w:rsidR="00F75791" w14:paraId="029E3EEE" w14:textId="77777777">
        <w:tc>
          <w:tcPr>
            <w:tcW w:w="0" w:type="auto"/>
          </w:tcPr>
          <w:p w14:paraId="3C4B6BBF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34715501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7AD6E04D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2067DB1E" w14:textId="77777777" w:rsidR="00F75791" w:rsidRDefault="00000000">
            <w:pPr>
              <w:jc w:val="center"/>
            </w:pPr>
            <w:r>
              <w:t>Primary key</w:t>
            </w:r>
          </w:p>
        </w:tc>
        <w:tc>
          <w:tcPr>
            <w:tcW w:w="0" w:type="auto"/>
          </w:tcPr>
          <w:p w14:paraId="4B4DCC2A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49920B98" w14:textId="77777777">
        <w:tc>
          <w:tcPr>
            <w:tcW w:w="0" w:type="auto"/>
          </w:tcPr>
          <w:p w14:paraId="0BE0D182" w14:textId="77777777" w:rsidR="00F75791" w:rsidRDefault="00000000">
            <w:pPr>
              <w:jc w:val="center"/>
            </w:pPr>
            <w:proofErr w:type="spellStart"/>
            <w:r>
              <w:t>company_id</w:t>
            </w:r>
            <w:proofErr w:type="spellEnd"/>
          </w:p>
        </w:tc>
        <w:tc>
          <w:tcPr>
            <w:tcW w:w="0" w:type="auto"/>
          </w:tcPr>
          <w:p w14:paraId="4AD21FAD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7A160A33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3A9239B1" w14:textId="77777777" w:rsidR="00F75791" w:rsidRDefault="00000000">
            <w:pPr>
              <w:jc w:val="center"/>
            </w:pPr>
            <w:r>
              <w:t xml:space="preserve">Perusahaan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(FK </w:t>
            </w:r>
            <w:proofErr w:type="spellStart"/>
            <w:r>
              <w:t>ke</w:t>
            </w:r>
            <w:proofErr w:type="spellEnd"/>
            <w:r>
              <w:t xml:space="preserve"> company)</w:t>
            </w:r>
          </w:p>
        </w:tc>
        <w:tc>
          <w:tcPr>
            <w:tcW w:w="0" w:type="auto"/>
          </w:tcPr>
          <w:p w14:paraId="16BC1C30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584C9F60" w14:textId="77777777">
        <w:tc>
          <w:tcPr>
            <w:tcW w:w="0" w:type="auto"/>
          </w:tcPr>
          <w:p w14:paraId="02D39BDE" w14:textId="77777777" w:rsidR="00F75791" w:rsidRDefault="00000000">
            <w:pPr>
              <w:jc w:val="center"/>
            </w:pPr>
            <w:r>
              <w:t>email</w:t>
            </w:r>
          </w:p>
        </w:tc>
        <w:tc>
          <w:tcPr>
            <w:tcW w:w="0" w:type="auto"/>
          </w:tcPr>
          <w:p w14:paraId="0B0F385E" w14:textId="77777777" w:rsidR="00F75791" w:rsidRDefault="00000000">
            <w:pPr>
              <w:jc w:val="center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61F221C6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21069F89" w14:textId="77777777" w:rsidR="00F75791" w:rsidRDefault="00000000">
            <w:pPr>
              <w:jc w:val="center"/>
            </w:pPr>
            <w:r>
              <w:t xml:space="preserve">Email </w:t>
            </w:r>
            <w:proofErr w:type="spellStart"/>
            <w:r>
              <w:t>pengguna</w:t>
            </w:r>
            <w:proofErr w:type="spellEnd"/>
            <w:r>
              <w:t xml:space="preserve"> (unique)</w:t>
            </w:r>
          </w:p>
        </w:tc>
        <w:tc>
          <w:tcPr>
            <w:tcW w:w="0" w:type="auto"/>
          </w:tcPr>
          <w:p w14:paraId="16230391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john.doe@company.com</w:t>
            </w:r>
          </w:p>
        </w:tc>
      </w:tr>
      <w:tr w:rsidR="00F75791" w14:paraId="7F204F0E" w14:textId="77777777">
        <w:tc>
          <w:tcPr>
            <w:tcW w:w="0" w:type="auto"/>
          </w:tcPr>
          <w:p w14:paraId="0E8B0D94" w14:textId="77777777" w:rsidR="00F75791" w:rsidRDefault="00000000">
            <w:pPr>
              <w:jc w:val="center"/>
            </w:pPr>
            <w:proofErr w:type="spellStart"/>
            <w:r>
              <w:t>full_name</w:t>
            </w:r>
            <w:proofErr w:type="spellEnd"/>
          </w:p>
        </w:tc>
        <w:tc>
          <w:tcPr>
            <w:tcW w:w="0" w:type="auto"/>
          </w:tcPr>
          <w:p w14:paraId="0794A93B" w14:textId="77777777" w:rsidR="00F75791" w:rsidRDefault="00000000">
            <w:pPr>
              <w:jc w:val="center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6D2CF454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70A627AF" w14:textId="77777777" w:rsidR="00F75791" w:rsidRDefault="00000000">
            <w:pPr>
              <w:jc w:val="center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  <w:tc>
          <w:tcPr>
            <w:tcW w:w="0" w:type="auto"/>
          </w:tcPr>
          <w:p w14:paraId="314D5771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John Doe</w:t>
            </w:r>
          </w:p>
        </w:tc>
      </w:tr>
      <w:tr w:rsidR="00F75791" w14:paraId="54115E92" w14:textId="77777777">
        <w:tc>
          <w:tcPr>
            <w:tcW w:w="0" w:type="auto"/>
          </w:tcPr>
          <w:p w14:paraId="1585D775" w14:textId="77777777" w:rsidR="00F75791" w:rsidRDefault="00000000">
            <w:pPr>
              <w:jc w:val="center"/>
            </w:pPr>
            <w:r>
              <w:t>role</w:t>
            </w:r>
          </w:p>
        </w:tc>
        <w:tc>
          <w:tcPr>
            <w:tcW w:w="0" w:type="auto"/>
          </w:tcPr>
          <w:p w14:paraId="4AA75149" w14:textId="77777777" w:rsidR="00F75791" w:rsidRDefault="00000000">
            <w:pPr>
              <w:jc w:val="center"/>
            </w:pPr>
            <w:r>
              <w:t>ENUM</w:t>
            </w:r>
          </w:p>
        </w:tc>
        <w:tc>
          <w:tcPr>
            <w:tcW w:w="0" w:type="auto"/>
          </w:tcPr>
          <w:p w14:paraId="0FE636B0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0DCCB743" w14:textId="77777777" w:rsidR="00F75791" w:rsidRDefault="00000000">
            <w:pPr>
              <w:jc w:val="center"/>
            </w:pPr>
            <w:r>
              <w:t xml:space="preserve">Peran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0" w:type="auto"/>
          </w:tcPr>
          <w:p w14:paraId="019F3719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admin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legal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procurement</w:t>
            </w:r>
            <w:r>
              <w:t xml:space="preserve">, </w:t>
            </w:r>
            <w:proofErr w:type="spellStart"/>
            <w:r>
              <w:rPr>
                <w:rStyle w:val="InlineCode"/>
                <w:highlight w:val="none"/>
              </w:rPr>
              <w:t>hr</w:t>
            </w:r>
            <w:proofErr w:type="spellEnd"/>
            <w:r>
              <w:t xml:space="preserve">, </w:t>
            </w:r>
            <w:r>
              <w:rPr>
                <w:rStyle w:val="InlineCode"/>
                <w:highlight w:val="none"/>
              </w:rPr>
              <w:t>finance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signer</w:t>
            </w:r>
          </w:p>
        </w:tc>
      </w:tr>
      <w:tr w:rsidR="00F75791" w14:paraId="37C083C7" w14:textId="77777777">
        <w:tc>
          <w:tcPr>
            <w:tcW w:w="0" w:type="auto"/>
          </w:tcPr>
          <w:p w14:paraId="3965F27D" w14:textId="77777777" w:rsidR="00F75791" w:rsidRDefault="00000000">
            <w:pPr>
              <w:jc w:val="center"/>
            </w:pPr>
            <w:r>
              <w:t>status</w:t>
            </w:r>
          </w:p>
        </w:tc>
        <w:tc>
          <w:tcPr>
            <w:tcW w:w="0" w:type="auto"/>
          </w:tcPr>
          <w:p w14:paraId="1714767C" w14:textId="77777777" w:rsidR="00F75791" w:rsidRDefault="00000000">
            <w:pPr>
              <w:jc w:val="center"/>
            </w:pPr>
            <w:r>
              <w:t>ENUM</w:t>
            </w:r>
          </w:p>
        </w:tc>
        <w:tc>
          <w:tcPr>
            <w:tcW w:w="0" w:type="auto"/>
          </w:tcPr>
          <w:p w14:paraId="07123B0F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617050EA" w14:textId="77777777" w:rsidR="00F75791" w:rsidRDefault="00000000">
            <w:pPr>
              <w:jc w:val="center"/>
            </w:pPr>
            <w:r>
              <w:t xml:space="preserve">Status </w:t>
            </w:r>
            <w:proofErr w:type="spellStart"/>
            <w:r>
              <w:t>akun</w:t>
            </w:r>
            <w:proofErr w:type="spellEnd"/>
          </w:p>
        </w:tc>
        <w:tc>
          <w:tcPr>
            <w:tcW w:w="0" w:type="auto"/>
          </w:tcPr>
          <w:p w14:paraId="2CDD1021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active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inactive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pending</w:t>
            </w:r>
          </w:p>
        </w:tc>
      </w:tr>
      <w:tr w:rsidR="00F75791" w14:paraId="1AA3F843" w14:textId="77777777">
        <w:tc>
          <w:tcPr>
            <w:tcW w:w="0" w:type="auto"/>
          </w:tcPr>
          <w:p w14:paraId="6F8C2F33" w14:textId="77777777" w:rsidR="00F75791" w:rsidRDefault="00000000">
            <w:pPr>
              <w:jc w:val="center"/>
            </w:pPr>
            <w:proofErr w:type="spellStart"/>
            <w:r>
              <w:t>department_id</w:t>
            </w:r>
            <w:proofErr w:type="spellEnd"/>
          </w:p>
        </w:tc>
        <w:tc>
          <w:tcPr>
            <w:tcW w:w="0" w:type="auto"/>
          </w:tcPr>
          <w:p w14:paraId="6FFBA36C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23B955A8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1817C568" w14:textId="77777777" w:rsidR="00F75791" w:rsidRDefault="00000000">
            <w:pPr>
              <w:jc w:val="center"/>
            </w:pPr>
            <w:r>
              <w:t xml:space="preserve">Departemen </w:t>
            </w:r>
            <w:proofErr w:type="spellStart"/>
            <w:r>
              <w:t>pengguna</w:t>
            </w:r>
            <w:proofErr w:type="spellEnd"/>
            <w:r>
              <w:t xml:space="preserve"> (FK </w:t>
            </w:r>
            <w:proofErr w:type="spellStart"/>
            <w:r>
              <w:t>ke</w:t>
            </w:r>
            <w:proofErr w:type="spellEnd"/>
            <w:r>
              <w:t xml:space="preserve"> department)</w:t>
            </w:r>
          </w:p>
        </w:tc>
        <w:tc>
          <w:tcPr>
            <w:tcW w:w="0" w:type="auto"/>
          </w:tcPr>
          <w:p w14:paraId="62FCE32C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1751D4AC" w14:textId="77777777">
        <w:tc>
          <w:tcPr>
            <w:tcW w:w="0" w:type="auto"/>
          </w:tcPr>
          <w:p w14:paraId="1F77DDAF" w14:textId="77777777" w:rsidR="00F75791" w:rsidRDefault="00000000">
            <w:pPr>
              <w:jc w:val="center"/>
            </w:pPr>
            <w:r>
              <w:t>phone</w:t>
            </w:r>
          </w:p>
        </w:tc>
        <w:tc>
          <w:tcPr>
            <w:tcW w:w="0" w:type="auto"/>
          </w:tcPr>
          <w:p w14:paraId="54805704" w14:textId="77777777" w:rsidR="00F75791" w:rsidRDefault="00000000">
            <w:pPr>
              <w:jc w:val="center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0" w:type="auto"/>
          </w:tcPr>
          <w:p w14:paraId="5A97297D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741F95F8" w14:textId="77777777" w:rsidR="00F75791" w:rsidRDefault="00000000">
            <w:pPr>
              <w:jc w:val="center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  <w:tc>
          <w:tcPr>
            <w:tcW w:w="0" w:type="auto"/>
          </w:tcPr>
          <w:p w14:paraId="7AC94B11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+6281234567890</w:t>
            </w:r>
          </w:p>
        </w:tc>
      </w:tr>
    </w:tbl>
    <w:p w14:paraId="395889F3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>Tabel: counterparty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6"/>
        <w:gridCol w:w="1557"/>
        <w:gridCol w:w="1079"/>
        <w:gridCol w:w="1875"/>
        <w:gridCol w:w="3115"/>
      </w:tblGrid>
      <w:tr w:rsidR="00F75791" w14:paraId="11955986" w14:textId="77777777">
        <w:tc>
          <w:tcPr>
            <w:tcW w:w="0" w:type="auto"/>
          </w:tcPr>
          <w:p w14:paraId="14B1035A" w14:textId="77777777" w:rsidR="00F75791" w:rsidRDefault="00000000">
            <w:pPr>
              <w:jc w:val="center"/>
            </w:pPr>
            <w:r>
              <w:t>Kolom</w:t>
            </w:r>
          </w:p>
        </w:tc>
        <w:tc>
          <w:tcPr>
            <w:tcW w:w="0" w:type="auto"/>
          </w:tcPr>
          <w:p w14:paraId="65DA3F87" w14:textId="77777777" w:rsidR="00F75791" w:rsidRDefault="00000000">
            <w:pPr>
              <w:jc w:val="cent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0" w:type="auto"/>
          </w:tcPr>
          <w:p w14:paraId="00C401DA" w14:textId="77777777" w:rsidR="00F75791" w:rsidRDefault="00000000">
            <w:pPr>
              <w:jc w:val="center"/>
            </w:pPr>
            <w:r>
              <w:t>Nullable</w:t>
            </w:r>
          </w:p>
        </w:tc>
        <w:tc>
          <w:tcPr>
            <w:tcW w:w="0" w:type="auto"/>
          </w:tcPr>
          <w:p w14:paraId="7A87B992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  <w:tc>
          <w:tcPr>
            <w:tcW w:w="0" w:type="auto"/>
          </w:tcPr>
          <w:p w14:paraId="43E70AC7" w14:textId="77777777" w:rsidR="00F75791" w:rsidRDefault="00000000">
            <w:pPr>
              <w:jc w:val="center"/>
            </w:pPr>
            <w:proofErr w:type="spellStart"/>
            <w:r>
              <w:t>Contoh</w:t>
            </w:r>
            <w:proofErr w:type="spellEnd"/>
          </w:p>
        </w:tc>
      </w:tr>
      <w:tr w:rsidR="00F75791" w14:paraId="76DF610B" w14:textId="77777777">
        <w:tc>
          <w:tcPr>
            <w:tcW w:w="0" w:type="auto"/>
          </w:tcPr>
          <w:p w14:paraId="29982C5E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4DEADEF3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4677F116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0268A68C" w14:textId="77777777" w:rsidR="00F75791" w:rsidRDefault="00000000">
            <w:pPr>
              <w:jc w:val="center"/>
            </w:pPr>
            <w:r>
              <w:t>Primary key</w:t>
            </w:r>
          </w:p>
        </w:tc>
        <w:tc>
          <w:tcPr>
            <w:tcW w:w="0" w:type="auto"/>
          </w:tcPr>
          <w:p w14:paraId="03C9FC44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355CC801" w14:textId="77777777">
        <w:tc>
          <w:tcPr>
            <w:tcW w:w="0" w:type="auto"/>
          </w:tcPr>
          <w:p w14:paraId="729AD77F" w14:textId="77777777" w:rsidR="00F75791" w:rsidRDefault="00000000">
            <w:pPr>
              <w:jc w:val="center"/>
            </w:pPr>
            <w:r>
              <w:t>type</w:t>
            </w:r>
          </w:p>
        </w:tc>
        <w:tc>
          <w:tcPr>
            <w:tcW w:w="0" w:type="auto"/>
          </w:tcPr>
          <w:p w14:paraId="394A2570" w14:textId="77777777" w:rsidR="00F75791" w:rsidRDefault="00000000">
            <w:pPr>
              <w:jc w:val="center"/>
            </w:pPr>
            <w:r>
              <w:t>ENUM</w:t>
            </w:r>
          </w:p>
        </w:tc>
        <w:tc>
          <w:tcPr>
            <w:tcW w:w="0" w:type="auto"/>
          </w:tcPr>
          <w:p w14:paraId="6C8B0EBB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2DC0FBFE" w14:textId="77777777" w:rsidR="00F75791" w:rsidRDefault="00000000">
            <w:pPr>
              <w:jc w:val="center"/>
            </w:pPr>
            <w:proofErr w:type="spellStart"/>
            <w:r>
              <w:t>Tipe</w:t>
            </w:r>
            <w:proofErr w:type="spellEnd"/>
            <w:r>
              <w:t xml:space="preserve"> counterparty</w:t>
            </w:r>
          </w:p>
        </w:tc>
        <w:tc>
          <w:tcPr>
            <w:tcW w:w="0" w:type="auto"/>
          </w:tcPr>
          <w:p w14:paraId="5F901404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customer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vendor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employee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partner</w:t>
            </w:r>
          </w:p>
        </w:tc>
      </w:tr>
      <w:tr w:rsidR="00F75791" w14:paraId="5A1EAAE7" w14:textId="77777777">
        <w:tc>
          <w:tcPr>
            <w:tcW w:w="0" w:type="auto"/>
          </w:tcPr>
          <w:p w14:paraId="43718D14" w14:textId="77777777" w:rsidR="00F75791" w:rsidRDefault="00000000">
            <w:pPr>
              <w:jc w:val="center"/>
            </w:pPr>
            <w:r>
              <w:t>name</w:t>
            </w:r>
          </w:p>
        </w:tc>
        <w:tc>
          <w:tcPr>
            <w:tcW w:w="0" w:type="auto"/>
          </w:tcPr>
          <w:p w14:paraId="763E1360" w14:textId="77777777" w:rsidR="00F75791" w:rsidRDefault="00000000">
            <w:pPr>
              <w:jc w:val="center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467A4548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5BC0BB4A" w14:textId="77777777" w:rsidR="00F75791" w:rsidRDefault="00000000">
            <w:pPr>
              <w:jc w:val="center"/>
            </w:pPr>
            <w:r>
              <w:t xml:space="preserve">Nama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lawan</w:t>
            </w:r>
            <w:proofErr w:type="spellEnd"/>
          </w:p>
        </w:tc>
        <w:tc>
          <w:tcPr>
            <w:tcW w:w="0" w:type="auto"/>
          </w:tcPr>
          <w:p w14:paraId="0BDDE173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 xml:space="preserve">PT </w:t>
            </w:r>
            <w:proofErr w:type="spellStart"/>
            <w:r>
              <w:rPr>
                <w:rStyle w:val="InlineCode"/>
                <w:highlight w:val="none"/>
              </w:rPr>
              <w:t>Teknologi</w:t>
            </w:r>
            <w:proofErr w:type="spellEnd"/>
            <w:r>
              <w:rPr>
                <w:rStyle w:val="InlineCode"/>
                <w:highlight w:val="none"/>
              </w:rPr>
              <w:t xml:space="preserve"> Nusantara</w:t>
            </w:r>
          </w:p>
        </w:tc>
      </w:tr>
      <w:tr w:rsidR="00F75791" w14:paraId="071627D1" w14:textId="77777777">
        <w:tc>
          <w:tcPr>
            <w:tcW w:w="0" w:type="auto"/>
          </w:tcPr>
          <w:p w14:paraId="658F4D9C" w14:textId="77777777" w:rsidR="00F75791" w:rsidRDefault="00000000">
            <w:pPr>
              <w:jc w:val="center"/>
            </w:pPr>
            <w:proofErr w:type="spellStart"/>
            <w:r>
              <w:t>tax_id</w:t>
            </w:r>
            <w:proofErr w:type="spellEnd"/>
          </w:p>
        </w:tc>
        <w:tc>
          <w:tcPr>
            <w:tcW w:w="0" w:type="auto"/>
          </w:tcPr>
          <w:p w14:paraId="45A156E1" w14:textId="77777777" w:rsidR="00F75791" w:rsidRDefault="00000000">
            <w:pPr>
              <w:jc w:val="center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598EBD38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53FDF21F" w14:textId="77777777" w:rsidR="00F75791" w:rsidRDefault="00000000">
            <w:pPr>
              <w:jc w:val="center"/>
            </w:pPr>
            <w:r>
              <w:t>NPWP</w:t>
            </w:r>
          </w:p>
        </w:tc>
        <w:tc>
          <w:tcPr>
            <w:tcW w:w="0" w:type="auto"/>
          </w:tcPr>
          <w:p w14:paraId="503E74DD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01.234.567.8-901.000</w:t>
            </w:r>
          </w:p>
        </w:tc>
      </w:tr>
      <w:tr w:rsidR="00F75791" w14:paraId="74672FBE" w14:textId="77777777">
        <w:tc>
          <w:tcPr>
            <w:tcW w:w="0" w:type="auto"/>
          </w:tcPr>
          <w:p w14:paraId="7802351E" w14:textId="77777777" w:rsidR="00F75791" w:rsidRDefault="00000000">
            <w:pPr>
              <w:jc w:val="center"/>
            </w:pPr>
            <w:r>
              <w:t>address</w:t>
            </w:r>
          </w:p>
        </w:tc>
        <w:tc>
          <w:tcPr>
            <w:tcW w:w="0" w:type="auto"/>
          </w:tcPr>
          <w:p w14:paraId="07BCC8F2" w14:textId="77777777" w:rsidR="00F75791" w:rsidRDefault="00000000">
            <w:pPr>
              <w:jc w:val="center"/>
            </w:pPr>
            <w:r>
              <w:t>TEXT</w:t>
            </w:r>
          </w:p>
        </w:tc>
        <w:tc>
          <w:tcPr>
            <w:tcW w:w="0" w:type="auto"/>
          </w:tcPr>
          <w:p w14:paraId="7075A7EE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6CB84241" w14:textId="77777777" w:rsidR="00F75791" w:rsidRDefault="00000000">
            <w:pPr>
              <w:jc w:val="center"/>
            </w:pPr>
            <w:r>
              <w:t xml:space="preserve">Alamat </w:t>
            </w:r>
            <w:proofErr w:type="spellStart"/>
            <w:r>
              <w:t>lengkap</w:t>
            </w:r>
            <w:proofErr w:type="spellEnd"/>
          </w:p>
        </w:tc>
        <w:tc>
          <w:tcPr>
            <w:tcW w:w="0" w:type="auto"/>
          </w:tcPr>
          <w:p w14:paraId="73D2ADEC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Jl. Sudirman No. 123...</w:t>
            </w:r>
          </w:p>
        </w:tc>
      </w:tr>
      <w:tr w:rsidR="00F75791" w14:paraId="587C5113" w14:textId="77777777">
        <w:tc>
          <w:tcPr>
            <w:tcW w:w="0" w:type="auto"/>
          </w:tcPr>
          <w:p w14:paraId="359F735A" w14:textId="77777777" w:rsidR="00F75791" w:rsidRDefault="00000000">
            <w:pPr>
              <w:jc w:val="center"/>
            </w:pPr>
            <w:proofErr w:type="spellStart"/>
            <w:r>
              <w:t>contact_person</w:t>
            </w:r>
            <w:proofErr w:type="spellEnd"/>
          </w:p>
        </w:tc>
        <w:tc>
          <w:tcPr>
            <w:tcW w:w="0" w:type="auto"/>
          </w:tcPr>
          <w:p w14:paraId="411909C1" w14:textId="77777777" w:rsidR="00F75791" w:rsidRDefault="00000000">
            <w:pPr>
              <w:jc w:val="center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78980495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7AF4AF4D" w14:textId="77777777" w:rsidR="00F75791" w:rsidRDefault="00000000">
            <w:pPr>
              <w:jc w:val="center"/>
            </w:pPr>
            <w:r>
              <w:t xml:space="preserve">Nama </w:t>
            </w:r>
            <w:proofErr w:type="spellStart"/>
            <w:r>
              <w:t>kontak</w:t>
            </w:r>
            <w:proofErr w:type="spellEnd"/>
            <w:r>
              <w:t xml:space="preserve"> person</w:t>
            </w:r>
          </w:p>
        </w:tc>
        <w:tc>
          <w:tcPr>
            <w:tcW w:w="0" w:type="auto"/>
          </w:tcPr>
          <w:p w14:paraId="17F621D3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Budi Santoso</w:t>
            </w:r>
          </w:p>
        </w:tc>
      </w:tr>
    </w:tbl>
    <w:p w14:paraId="343F334C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 xml:space="preserve">Tabel: </w:t>
      </w:r>
      <w:proofErr w:type="spellStart"/>
      <w:r>
        <w:rPr>
          <w:b w:val="0"/>
        </w:rPr>
        <w:t>approval_history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7"/>
        <w:gridCol w:w="1312"/>
        <w:gridCol w:w="1036"/>
        <w:gridCol w:w="2741"/>
        <w:gridCol w:w="2846"/>
      </w:tblGrid>
      <w:tr w:rsidR="00F75791" w14:paraId="783E0A84" w14:textId="77777777">
        <w:tc>
          <w:tcPr>
            <w:tcW w:w="0" w:type="auto"/>
          </w:tcPr>
          <w:p w14:paraId="779FCBF0" w14:textId="77777777" w:rsidR="00F75791" w:rsidRDefault="00000000">
            <w:pPr>
              <w:jc w:val="center"/>
            </w:pPr>
            <w:r>
              <w:t>Kolom</w:t>
            </w:r>
          </w:p>
        </w:tc>
        <w:tc>
          <w:tcPr>
            <w:tcW w:w="0" w:type="auto"/>
          </w:tcPr>
          <w:p w14:paraId="485FB484" w14:textId="77777777" w:rsidR="00F75791" w:rsidRDefault="00000000">
            <w:pPr>
              <w:jc w:val="cent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0" w:type="auto"/>
          </w:tcPr>
          <w:p w14:paraId="1A9D0F63" w14:textId="77777777" w:rsidR="00F75791" w:rsidRDefault="00000000">
            <w:pPr>
              <w:jc w:val="center"/>
            </w:pPr>
            <w:r>
              <w:t>Nullable</w:t>
            </w:r>
          </w:p>
        </w:tc>
        <w:tc>
          <w:tcPr>
            <w:tcW w:w="0" w:type="auto"/>
          </w:tcPr>
          <w:p w14:paraId="1663FDDE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  <w:tc>
          <w:tcPr>
            <w:tcW w:w="0" w:type="auto"/>
          </w:tcPr>
          <w:p w14:paraId="150EEA45" w14:textId="77777777" w:rsidR="00F75791" w:rsidRDefault="00000000">
            <w:pPr>
              <w:jc w:val="center"/>
            </w:pPr>
            <w:proofErr w:type="spellStart"/>
            <w:r>
              <w:t>Contoh</w:t>
            </w:r>
            <w:proofErr w:type="spellEnd"/>
          </w:p>
        </w:tc>
      </w:tr>
      <w:tr w:rsidR="00F75791" w14:paraId="194D7F1D" w14:textId="77777777">
        <w:tc>
          <w:tcPr>
            <w:tcW w:w="0" w:type="auto"/>
          </w:tcPr>
          <w:p w14:paraId="7F2665A8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7F16DA09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2AB77CCA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5C3B0C0D" w14:textId="77777777" w:rsidR="00F75791" w:rsidRDefault="00000000">
            <w:pPr>
              <w:jc w:val="center"/>
            </w:pPr>
            <w:r>
              <w:t>Primary key</w:t>
            </w:r>
          </w:p>
        </w:tc>
        <w:tc>
          <w:tcPr>
            <w:tcW w:w="0" w:type="auto"/>
          </w:tcPr>
          <w:p w14:paraId="604A312D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32949F60" w14:textId="77777777">
        <w:tc>
          <w:tcPr>
            <w:tcW w:w="0" w:type="auto"/>
          </w:tcPr>
          <w:p w14:paraId="4D12475D" w14:textId="77777777" w:rsidR="00F75791" w:rsidRDefault="00000000">
            <w:pPr>
              <w:jc w:val="center"/>
            </w:pPr>
            <w:proofErr w:type="spellStart"/>
            <w:r>
              <w:t>contract_id</w:t>
            </w:r>
            <w:proofErr w:type="spellEnd"/>
          </w:p>
        </w:tc>
        <w:tc>
          <w:tcPr>
            <w:tcW w:w="0" w:type="auto"/>
          </w:tcPr>
          <w:p w14:paraId="51488DBB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67721BB1" w14:textId="77777777" w:rsidR="00F75791" w:rsidRDefault="00000000">
            <w:pPr>
              <w:jc w:val="center"/>
            </w:pPr>
            <w:r>
              <w:t xml:space="preserve">NOT </w:t>
            </w:r>
            <w:r>
              <w:lastRenderedPageBreak/>
              <w:t>NULL</w:t>
            </w:r>
          </w:p>
        </w:tc>
        <w:tc>
          <w:tcPr>
            <w:tcW w:w="0" w:type="auto"/>
          </w:tcPr>
          <w:p w14:paraId="1F9D508F" w14:textId="77777777" w:rsidR="00F75791" w:rsidRDefault="00000000">
            <w:pPr>
              <w:jc w:val="center"/>
            </w:pPr>
            <w:proofErr w:type="spellStart"/>
            <w:r>
              <w:lastRenderedPageBreak/>
              <w:t>Kontrak</w:t>
            </w:r>
            <w:proofErr w:type="spellEnd"/>
            <w:r>
              <w:t xml:space="preserve"> yang di-approve </w:t>
            </w:r>
            <w:r>
              <w:lastRenderedPageBreak/>
              <w:t xml:space="preserve">(FK </w:t>
            </w:r>
            <w:proofErr w:type="spellStart"/>
            <w:r>
              <w:t>ke</w:t>
            </w:r>
            <w:proofErr w:type="spellEnd"/>
            <w:r>
              <w:t xml:space="preserve"> contract)</w:t>
            </w:r>
          </w:p>
        </w:tc>
        <w:tc>
          <w:tcPr>
            <w:tcW w:w="0" w:type="auto"/>
          </w:tcPr>
          <w:p w14:paraId="71285011" w14:textId="77777777" w:rsidR="00F75791" w:rsidRDefault="00000000">
            <w:pPr>
              <w:jc w:val="center"/>
            </w:pPr>
            <w:r>
              <w:lastRenderedPageBreak/>
              <w:t>—</w:t>
            </w:r>
          </w:p>
        </w:tc>
      </w:tr>
      <w:tr w:rsidR="00F75791" w14:paraId="696E66CD" w14:textId="77777777">
        <w:tc>
          <w:tcPr>
            <w:tcW w:w="0" w:type="auto"/>
          </w:tcPr>
          <w:p w14:paraId="0AB301D1" w14:textId="77777777" w:rsidR="00F75791" w:rsidRDefault="00000000">
            <w:pPr>
              <w:jc w:val="center"/>
            </w:pPr>
            <w:proofErr w:type="spellStart"/>
            <w:r>
              <w:t>approver_id</w:t>
            </w:r>
            <w:proofErr w:type="spellEnd"/>
          </w:p>
        </w:tc>
        <w:tc>
          <w:tcPr>
            <w:tcW w:w="0" w:type="auto"/>
          </w:tcPr>
          <w:p w14:paraId="10595D89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4F66037F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17A0F7DB" w14:textId="77777777" w:rsidR="00F75791" w:rsidRDefault="00000000">
            <w:pPr>
              <w:jc w:val="center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melakukan</w:t>
            </w:r>
            <w:proofErr w:type="spellEnd"/>
            <w:r>
              <w:t xml:space="preserve"> approval (FK </w:t>
            </w:r>
            <w:proofErr w:type="spellStart"/>
            <w:r>
              <w:t>ke</w:t>
            </w:r>
            <w:proofErr w:type="spellEnd"/>
            <w:r>
              <w:t xml:space="preserve"> user)</w:t>
            </w:r>
          </w:p>
        </w:tc>
        <w:tc>
          <w:tcPr>
            <w:tcW w:w="0" w:type="auto"/>
          </w:tcPr>
          <w:p w14:paraId="1551426F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03D2D2B0" w14:textId="77777777">
        <w:tc>
          <w:tcPr>
            <w:tcW w:w="0" w:type="auto"/>
          </w:tcPr>
          <w:p w14:paraId="4B6AB571" w14:textId="77777777" w:rsidR="00F75791" w:rsidRDefault="00000000">
            <w:pPr>
              <w:jc w:val="center"/>
            </w:pPr>
            <w:r>
              <w:t>action</w:t>
            </w:r>
          </w:p>
        </w:tc>
        <w:tc>
          <w:tcPr>
            <w:tcW w:w="0" w:type="auto"/>
          </w:tcPr>
          <w:p w14:paraId="57BF8A43" w14:textId="77777777" w:rsidR="00F75791" w:rsidRDefault="00000000">
            <w:pPr>
              <w:jc w:val="center"/>
            </w:pPr>
            <w:r>
              <w:t>ENUM</w:t>
            </w:r>
          </w:p>
        </w:tc>
        <w:tc>
          <w:tcPr>
            <w:tcW w:w="0" w:type="auto"/>
          </w:tcPr>
          <w:p w14:paraId="6A2820DA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20813658" w14:textId="77777777" w:rsidR="00F75791" w:rsidRDefault="00000000">
            <w:pPr>
              <w:jc w:val="center"/>
            </w:pPr>
            <w:r>
              <w:t xml:space="preserve">Tindakan yang </w:t>
            </w:r>
            <w:proofErr w:type="spellStart"/>
            <w:r>
              <w:t>dilakukan</w:t>
            </w:r>
            <w:proofErr w:type="spellEnd"/>
          </w:p>
        </w:tc>
        <w:tc>
          <w:tcPr>
            <w:tcW w:w="0" w:type="auto"/>
          </w:tcPr>
          <w:p w14:paraId="180E9E12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approve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reject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review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escalate</w:t>
            </w:r>
          </w:p>
        </w:tc>
      </w:tr>
      <w:tr w:rsidR="00F75791" w14:paraId="49770262" w14:textId="77777777">
        <w:tc>
          <w:tcPr>
            <w:tcW w:w="0" w:type="auto"/>
          </w:tcPr>
          <w:p w14:paraId="49E95B9D" w14:textId="77777777" w:rsidR="00F75791" w:rsidRDefault="00000000">
            <w:pPr>
              <w:jc w:val="center"/>
            </w:pPr>
            <w:r>
              <w:t>comment</w:t>
            </w:r>
          </w:p>
        </w:tc>
        <w:tc>
          <w:tcPr>
            <w:tcW w:w="0" w:type="auto"/>
          </w:tcPr>
          <w:p w14:paraId="186C8049" w14:textId="77777777" w:rsidR="00F75791" w:rsidRDefault="00000000">
            <w:pPr>
              <w:jc w:val="center"/>
            </w:pPr>
            <w:r>
              <w:t>TEXT</w:t>
            </w:r>
          </w:p>
        </w:tc>
        <w:tc>
          <w:tcPr>
            <w:tcW w:w="0" w:type="auto"/>
          </w:tcPr>
          <w:p w14:paraId="158239BA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3FED59CE" w14:textId="77777777" w:rsidR="00F75791" w:rsidRDefault="00000000">
            <w:pPr>
              <w:jc w:val="center"/>
            </w:pPr>
            <w:proofErr w:type="spellStart"/>
            <w:r>
              <w:t>Komentar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approver</w:t>
            </w:r>
          </w:p>
        </w:tc>
        <w:tc>
          <w:tcPr>
            <w:tcW w:w="0" w:type="auto"/>
          </w:tcPr>
          <w:p w14:paraId="0F9B0762" w14:textId="77777777" w:rsidR="00F75791" w:rsidRDefault="00000000">
            <w:pPr>
              <w:jc w:val="center"/>
            </w:pPr>
            <w:proofErr w:type="spellStart"/>
            <w:r>
              <w:rPr>
                <w:rStyle w:val="InlineCode"/>
                <w:highlight w:val="none"/>
              </w:rPr>
              <w:t>Sudah</w:t>
            </w:r>
            <w:proofErr w:type="spellEnd"/>
            <w:r>
              <w:rPr>
                <w:rStyle w:val="InlineCode"/>
                <w:highlight w:val="none"/>
              </w:rPr>
              <w:t xml:space="preserve"> </w:t>
            </w:r>
            <w:proofErr w:type="spellStart"/>
            <w:r>
              <w:rPr>
                <w:rStyle w:val="InlineCode"/>
                <w:highlight w:val="none"/>
              </w:rPr>
              <w:t>sesuai</w:t>
            </w:r>
            <w:proofErr w:type="spellEnd"/>
            <w:r>
              <w:rPr>
                <w:rStyle w:val="InlineCode"/>
                <w:highlight w:val="none"/>
              </w:rPr>
              <w:t xml:space="preserve"> </w:t>
            </w:r>
            <w:proofErr w:type="spellStart"/>
            <w:r>
              <w:rPr>
                <w:rStyle w:val="InlineCode"/>
                <w:highlight w:val="none"/>
              </w:rPr>
              <w:t>dengan</w:t>
            </w:r>
            <w:proofErr w:type="spellEnd"/>
            <w:r>
              <w:rPr>
                <w:rStyle w:val="InlineCode"/>
                <w:highlight w:val="none"/>
              </w:rPr>
              <w:t xml:space="preserve"> </w:t>
            </w:r>
            <w:proofErr w:type="spellStart"/>
            <w:r>
              <w:rPr>
                <w:rStyle w:val="InlineCode"/>
                <w:highlight w:val="none"/>
              </w:rPr>
              <w:t>kebijakan</w:t>
            </w:r>
            <w:proofErr w:type="spellEnd"/>
            <w:r>
              <w:rPr>
                <w:rStyle w:val="InlineCode"/>
                <w:highlight w:val="none"/>
              </w:rPr>
              <w:t xml:space="preserve"> </w:t>
            </w:r>
            <w:proofErr w:type="spellStart"/>
            <w:r>
              <w:rPr>
                <w:rStyle w:val="InlineCode"/>
                <w:highlight w:val="none"/>
              </w:rPr>
              <w:t>perusahaan</w:t>
            </w:r>
            <w:proofErr w:type="spellEnd"/>
          </w:p>
        </w:tc>
      </w:tr>
      <w:tr w:rsidR="00F75791" w14:paraId="653BF20E" w14:textId="77777777">
        <w:tc>
          <w:tcPr>
            <w:tcW w:w="0" w:type="auto"/>
          </w:tcPr>
          <w:p w14:paraId="75A343E3" w14:textId="77777777" w:rsidR="00F75791" w:rsidRDefault="00000000">
            <w:pPr>
              <w:jc w:val="center"/>
            </w:pPr>
            <w:r>
              <w:t>timestamp</w:t>
            </w:r>
          </w:p>
        </w:tc>
        <w:tc>
          <w:tcPr>
            <w:tcW w:w="0" w:type="auto"/>
          </w:tcPr>
          <w:p w14:paraId="137056F3" w14:textId="77777777" w:rsidR="00F75791" w:rsidRDefault="00000000">
            <w:pPr>
              <w:jc w:val="center"/>
            </w:pPr>
            <w:r>
              <w:t>TIMESTAMP</w:t>
            </w:r>
          </w:p>
        </w:tc>
        <w:tc>
          <w:tcPr>
            <w:tcW w:w="0" w:type="auto"/>
          </w:tcPr>
          <w:p w14:paraId="57C468F0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24FAB607" w14:textId="77777777" w:rsidR="00F75791" w:rsidRDefault="00000000">
            <w:pPr>
              <w:jc w:val="center"/>
            </w:pPr>
            <w:r>
              <w:t xml:space="preserve">Waktu </w:t>
            </w:r>
            <w:proofErr w:type="spellStart"/>
            <w:r>
              <w:t>tindakan</w:t>
            </w:r>
            <w:proofErr w:type="spellEnd"/>
          </w:p>
        </w:tc>
        <w:tc>
          <w:tcPr>
            <w:tcW w:w="0" w:type="auto"/>
          </w:tcPr>
          <w:p w14:paraId="4125E12A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2025-01-10 09:15:00</w:t>
            </w:r>
          </w:p>
        </w:tc>
      </w:tr>
    </w:tbl>
    <w:p w14:paraId="47C1EF35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>Tabel: signature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"/>
        <w:gridCol w:w="1557"/>
        <w:gridCol w:w="1051"/>
        <w:gridCol w:w="3162"/>
        <w:gridCol w:w="1909"/>
      </w:tblGrid>
      <w:tr w:rsidR="00F75791" w14:paraId="2776A148" w14:textId="77777777">
        <w:tc>
          <w:tcPr>
            <w:tcW w:w="0" w:type="auto"/>
          </w:tcPr>
          <w:p w14:paraId="7602A236" w14:textId="77777777" w:rsidR="00F75791" w:rsidRDefault="00000000">
            <w:pPr>
              <w:jc w:val="center"/>
            </w:pPr>
            <w:r>
              <w:t>Kolom</w:t>
            </w:r>
          </w:p>
        </w:tc>
        <w:tc>
          <w:tcPr>
            <w:tcW w:w="0" w:type="auto"/>
          </w:tcPr>
          <w:p w14:paraId="5E15E947" w14:textId="77777777" w:rsidR="00F75791" w:rsidRDefault="00000000">
            <w:pPr>
              <w:jc w:val="cent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0" w:type="auto"/>
          </w:tcPr>
          <w:p w14:paraId="09A325C8" w14:textId="77777777" w:rsidR="00F75791" w:rsidRDefault="00000000">
            <w:pPr>
              <w:jc w:val="center"/>
            </w:pPr>
            <w:r>
              <w:t>Nullable</w:t>
            </w:r>
          </w:p>
        </w:tc>
        <w:tc>
          <w:tcPr>
            <w:tcW w:w="0" w:type="auto"/>
          </w:tcPr>
          <w:p w14:paraId="52ED2D17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  <w:tc>
          <w:tcPr>
            <w:tcW w:w="0" w:type="auto"/>
          </w:tcPr>
          <w:p w14:paraId="6FE7B779" w14:textId="77777777" w:rsidR="00F75791" w:rsidRDefault="00000000">
            <w:pPr>
              <w:jc w:val="center"/>
            </w:pPr>
            <w:proofErr w:type="spellStart"/>
            <w:r>
              <w:t>Contoh</w:t>
            </w:r>
            <w:proofErr w:type="spellEnd"/>
          </w:p>
        </w:tc>
      </w:tr>
      <w:tr w:rsidR="00F75791" w14:paraId="3AA87F8F" w14:textId="77777777">
        <w:tc>
          <w:tcPr>
            <w:tcW w:w="0" w:type="auto"/>
          </w:tcPr>
          <w:p w14:paraId="0D16189B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23BAB6CC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4D036455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162D01E0" w14:textId="77777777" w:rsidR="00F75791" w:rsidRDefault="00000000">
            <w:pPr>
              <w:jc w:val="center"/>
            </w:pPr>
            <w:r>
              <w:t>Primary key</w:t>
            </w:r>
          </w:p>
        </w:tc>
        <w:tc>
          <w:tcPr>
            <w:tcW w:w="0" w:type="auto"/>
          </w:tcPr>
          <w:p w14:paraId="57AD9E8E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106F01C0" w14:textId="77777777">
        <w:tc>
          <w:tcPr>
            <w:tcW w:w="0" w:type="auto"/>
          </w:tcPr>
          <w:p w14:paraId="6D325FD9" w14:textId="77777777" w:rsidR="00F75791" w:rsidRDefault="00000000">
            <w:pPr>
              <w:jc w:val="center"/>
            </w:pPr>
            <w:proofErr w:type="spellStart"/>
            <w:r>
              <w:t>contract_id</w:t>
            </w:r>
            <w:proofErr w:type="spellEnd"/>
          </w:p>
        </w:tc>
        <w:tc>
          <w:tcPr>
            <w:tcW w:w="0" w:type="auto"/>
          </w:tcPr>
          <w:p w14:paraId="4093EBF0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05CF2371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768F63F0" w14:textId="77777777" w:rsidR="00F75791" w:rsidRDefault="00000000">
            <w:pPr>
              <w:jc w:val="center"/>
            </w:pPr>
            <w:proofErr w:type="spellStart"/>
            <w:r>
              <w:t>Kontrak</w:t>
            </w:r>
            <w:proofErr w:type="spellEnd"/>
            <w:r>
              <w:t xml:space="preserve"> yang </w:t>
            </w:r>
            <w:proofErr w:type="spellStart"/>
            <w:r>
              <w:t>ditandatangani</w:t>
            </w:r>
            <w:proofErr w:type="spellEnd"/>
            <w:r>
              <w:t xml:space="preserve"> (FK </w:t>
            </w:r>
            <w:proofErr w:type="spellStart"/>
            <w:r>
              <w:t>ke</w:t>
            </w:r>
            <w:proofErr w:type="spellEnd"/>
            <w:r>
              <w:t xml:space="preserve"> contract)</w:t>
            </w:r>
          </w:p>
        </w:tc>
        <w:tc>
          <w:tcPr>
            <w:tcW w:w="0" w:type="auto"/>
          </w:tcPr>
          <w:p w14:paraId="75F9EFBC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6896C349" w14:textId="77777777">
        <w:tc>
          <w:tcPr>
            <w:tcW w:w="0" w:type="auto"/>
          </w:tcPr>
          <w:p w14:paraId="0DA2DF5F" w14:textId="77777777" w:rsidR="00F75791" w:rsidRDefault="00000000">
            <w:pPr>
              <w:jc w:val="center"/>
            </w:pPr>
            <w:proofErr w:type="spellStart"/>
            <w:r>
              <w:t>signer_id</w:t>
            </w:r>
            <w:proofErr w:type="spellEnd"/>
          </w:p>
        </w:tc>
        <w:tc>
          <w:tcPr>
            <w:tcW w:w="0" w:type="auto"/>
          </w:tcPr>
          <w:p w14:paraId="3C5FF0F7" w14:textId="77777777" w:rsidR="00F75791" w:rsidRDefault="00000000">
            <w:pPr>
              <w:jc w:val="center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47AC0913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2DE4F379" w14:textId="77777777" w:rsidR="00F75791" w:rsidRDefault="00000000">
            <w:pPr>
              <w:jc w:val="center"/>
            </w:pPr>
            <w:r>
              <w:t xml:space="preserve">ID </w:t>
            </w:r>
            <w:proofErr w:type="spellStart"/>
            <w:r>
              <w:t>penanda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(email </w:t>
            </w:r>
            <w:proofErr w:type="spellStart"/>
            <w:r>
              <w:t>atau</w:t>
            </w:r>
            <w:proofErr w:type="spellEnd"/>
            <w:r>
              <w:t xml:space="preserve"> ID </w:t>
            </w:r>
            <w:proofErr w:type="spellStart"/>
            <w:r>
              <w:t>eksternal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35D2D11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390A6FD9" w14:textId="77777777">
        <w:tc>
          <w:tcPr>
            <w:tcW w:w="0" w:type="auto"/>
          </w:tcPr>
          <w:p w14:paraId="7ACEA6C0" w14:textId="77777777" w:rsidR="00F75791" w:rsidRDefault="00000000">
            <w:pPr>
              <w:jc w:val="center"/>
            </w:pPr>
            <w:proofErr w:type="spellStart"/>
            <w:r>
              <w:t>signature_type</w:t>
            </w:r>
            <w:proofErr w:type="spellEnd"/>
          </w:p>
        </w:tc>
        <w:tc>
          <w:tcPr>
            <w:tcW w:w="0" w:type="auto"/>
          </w:tcPr>
          <w:p w14:paraId="64E00EC8" w14:textId="77777777" w:rsidR="00F75791" w:rsidRDefault="00000000">
            <w:pPr>
              <w:jc w:val="center"/>
            </w:pPr>
            <w:r>
              <w:t>ENUM</w:t>
            </w:r>
          </w:p>
        </w:tc>
        <w:tc>
          <w:tcPr>
            <w:tcW w:w="0" w:type="auto"/>
          </w:tcPr>
          <w:p w14:paraId="02A3F264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669690BC" w14:textId="77777777" w:rsidR="00F75791" w:rsidRDefault="00000000">
            <w:pPr>
              <w:jc w:val="center"/>
            </w:pPr>
            <w:r>
              <w:t xml:space="preserve">Jenis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</w:p>
        </w:tc>
        <w:tc>
          <w:tcPr>
            <w:tcW w:w="0" w:type="auto"/>
          </w:tcPr>
          <w:p w14:paraId="393B7529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certified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simple</w:t>
            </w:r>
          </w:p>
        </w:tc>
      </w:tr>
      <w:tr w:rsidR="00F75791" w14:paraId="051F20DD" w14:textId="77777777">
        <w:tc>
          <w:tcPr>
            <w:tcW w:w="0" w:type="auto"/>
          </w:tcPr>
          <w:p w14:paraId="6071BC62" w14:textId="77777777" w:rsidR="00F75791" w:rsidRDefault="00000000">
            <w:pPr>
              <w:jc w:val="center"/>
            </w:pPr>
            <w:proofErr w:type="spellStart"/>
            <w:r>
              <w:t>signature_data</w:t>
            </w:r>
            <w:proofErr w:type="spellEnd"/>
          </w:p>
        </w:tc>
        <w:tc>
          <w:tcPr>
            <w:tcW w:w="0" w:type="auto"/>
          </w:tcPr>
          <w:p w14:paraId="0654F2AB" w14:textId="77777777" w:rsidR="00F75791" w:rsidRDefault="00000000">
            <w:pPr>
              <w:jc w:val="center"/>
            </w:pPr>
            <w:r>
              <w:t>TEXT</w:t>
            </w:r>
          </w:p>
        </w:tc>
        <w:tc>
          <w:tcPr>
            <w:tcW w:w="0" w:type="auto"/>
          </w:tcPr>
          <w:p w14:paraId="03EE2F4A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6398E0F4" w14:textId="77777777" w:rsidR="00F75791" w:rsidRDefault="00000000">
            <w:pPr>
              <w:jc w:val="center"/>
            </w:pPr>
            <w:r>
              <w:t xml:space="preserve">Data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(hash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AFADDE2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7EC0F47C" w14:textId="77777777">
        <w:tc>
          <w:tcPr>
            <w:tcW w:w="0" w:type="auto"/>
          </w:tcPr>
          <w:p w14:paraId="163C7835" w14:textId="77777777" w:rsidR="00F75791" w:rsidRDefault="00000000">
            <w:pPr>
              <w:jc w:val="center"/>
            </w:pPr>
            <w:proofErr w:type="spellStart"/>
            <w:r>
              <w:t>signed_at</w:t>
            </w:r>
            <w:proofErr w:type="spellEnd"/>
          </w:p>
        </w:tc>
        <w:tc>
          <w:tcPr>
            <w:tcW w:w="0" w:type="auto"/>
          </w:tcPr>
          <w:p w14:paraId="28DC4C64" w14:textId="77777777" w:rsidR="00F75791" w:rsidRDefault="00000000">
            <w:pPr>
              <w:jc w:val="center"/>
            </w:pPr>
            <w:r>
              <w:t>TIMESTAMP</w:t>
            </w:r>
          </w:p>
        </w:tc>
        <w:tc>
          <w:tcPr>
            <w:tcW w:w="0" w:type="auto"/>
          </w:tcPr>
          <w:p w14:paraId="266B6894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0197BDDA" w14:textId="77777777" w:rsidR="00F75791" w:rsidRDefault="00000000">
            <w:pPr>
              <w:jc w:val="center"/>
            </w:pPr>
            <w:r>
              <w:t xml:space="preserve">Waktu </w:t>
            </w:r>
            <w:proofErr w:type="spellStart"/>
            <w:r>
              <w:t>penandatanganan</w:t>
            </w:r>
            <w:proofErr w:type="spellEnd"/>
          </w:p>
        </w:tc>
        <w:tc>
          <w:tcPr>
            <w:tcW w:w="0" w:type="auto"/>
          </w:tcPr>
          <w:p w14:paraId="355AFDA2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2025-01-12 11:00:00</w:t>
            </w:r>
          </w:p>
        </w:tc>
      </w:tr>
      <w:tr w:rsidR="00F75791" w14:paraId="5CD3C003" w14:textId="77777777">
        <w:tc>
          <w:tcPr>
            <w:tcW w:w="0" w:type="auto"/>
          </w:tcPr>
          <w:p w14:paraId="4B702D13" w14:textId="77777777" w:rsidR="00F75791" w:rsidRDefault="00000000">
            <w:pPr>
              <w:jc w:val="center"/>
            </w:pPr>
            <w:proofErr w:type="spellStart"/>
            <w:r>
              <w:t>ip_address</w:t>
            </w:r>
            <w:proofErr w:type="spellEnd"/>
          </w:p>
        </w:tc>
        <w:tc>
          <w:tcPr>
            <w:tcW w:w="0" w:type="auto"/>
          </w:tcPr>
          <w:p w14:paraId="297E030D" w14:textId="77777777" w:rsidR="00F75791" w:rsidRDefault="00000000">
            <w:pPr>
              <w:jc w:val="center"/>
            </w:pPr>
            <w:r>
              <w:t>INET</w:t>
            </w:r>
          </w:p>
        </w:tc>
        <w:tc>
          <w:tcPr>
            <w:tcW w:w="0" w:type="auto"/>
          </w:tcPr>
          <w:p w14:paraId="6247D8B2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79510FBC" w14:textId="77777777" w:rsidR="00F75791" w:rsidRDefault="00000000">
            <w:pPr>
              <w:jc w:val="center"/>
            </w:pPr>
            <w:r>
              <w:t xml:space="preserve">Alamat IP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penandatanganan</w:t>
            </w:r>
            <w:proofErr w:type="spellEnd"/>
          </w:p>
        </w:tc>
        <w:tc>
          <w:tcPr>
            <w:tcW w:w="0" w:type="auto"/>
          </w:tcPr>
          <w:p w14:paraId="35D58ECB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192.168.1.1</w:t>
            </w:r>
          </w:p>
        </w:tc>
      </w:tr>
    </w:tbl>
    <w:p w14:paraId="427A0AC2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>Tabel: milestone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1"/>
        <w:gridCol w:w="1557"/>
        <w:gridCol w:w="1251"/>
        <w:gridCol w:w="2616"/>
        <w:gridCol w:w="2277"/>
      </w:tblGrid>
      <w:tr w:rsidR="00F75791" w14:paraId="30D530C5" w14:textId="77777777">
        <w:tc>
          <w:tcPr>
            <w:tcW w:w="0" w:type="auto"/>
          </w:tcPr>
          <w:p w14:paraId="5EFB7BE2" w14:textId="77777777" w:rsidR="00F75791" w:rsidRDefault="00000000">
            <w:pPr>
              <w:jc w:val="center"/>
            </w:pPr>
            <w:r>
              <w:t>Kolom</w:t>
            </w:r>
          </w:p>
        </w:tc>
        <w:tc>
          <w:tcPr>
            <w:tcW w:w="0" w:type="auto"/>
          </w:tcPr>
          <w:p w14:paraId="70CC6AE9" w14:textId="77777777" w:rsidR="00F75791" w:rsidRDefault="00000000">
            <w:pPr>
              <w:jc w:val="center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0" w:type="auto"/>
          </w:tcPr>
          <w:p w14:paraId="6D2E565E" w14:textId="77777777" w:rsidR="00F75791" w:rsidRDefault="00000000">
            <w:pPr>
              <w:jc w:val="center"/>
            </w:pPr>
            <w:r>
              <w:t>Nullable</w:t>
            </w:r>
          </w:p>
        </w:tc>
        <w:tc>
          <w:tcPr>
            <w:tcW w:w="0" w:type="auto"/>
          </w:tcPr>
          <w:p w14:paraId="25B43961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  <w:tc>
          <w:tcPr>
            <w:tcW w:w="0" w:type="auto"/>
          </w:tcPr>
          <w:p w14:paraId="0E0A0101" w14:textId="77777777" w:rsidR="00F75791" w:rsidRDefault="00000000">
            <w:pPr>
              <w:jc w:val="center"/>
            </w:pPr>
            <w:proofErr w:type="spellStart"/>
            <w:r>
              <w:t>Contoh</w:t>
            </w:r>
            <w:proofErr w:type="spellEnd"/>
          </w:p>
        </w:tc>
      </w:tr>
      <w:tr w:rsidR="00F75791" w14:paraId="0D5646BC" w14:textId="77777777">
        <w:tc>
          <w:tcPr>
            <w:tcW w:w="0" w:type="auto"/>
          </w:tcPr>
          <w:p w14:paraId="7DBCD240" w14:textId="77777777" w:rsidR="00F75791" w:rsidRDefault="00000000">
            <w:pPr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4FDAD58A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193EE561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1CF27057" w14:textId="77777777" w:rsidR="00F75791" w:rsidRDefault="00000000">
            <w:pPr>
              <w:jc w:val="center"/>
            </w:pPr>
            <w:r>
              <w:t>Primary key</w:t>
            </w:r>
          </w:p>
        </w:tc>
        <w:tc>
          <w:tcPr>
            <w:tcW w:w="0" w:type="auto"/>
          </w:tcPr>
          <w:p w14:paraId="1BCC72A1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3FAD0154" w14:textId="77777777">
        <w:tc>
          <w:tcPr>
            <w:tcW w:w="0" w:type="auto"/>
          </w:tcPr>
          <w:p w14:paraId="41E44F45" w14:textId="77777777" w:rsidR="00F75791" w:rsidRDefault="00000000">
            <w:pPr>
              <w:jc w:val="center"/>
            </w:pPr>
            <w:proofErr w:type="spellStart"/>
            <w:r>
              <w:t>contract_id</w:t>
            </w:r>
            <w:proofErr w:type="spellEnd"/>
          </w:p>
        </w:tc>
        <w:tc>
          <w:tcPr>
            <w:tcW w:w="0" w:type="auto"/>
          </w:tcPr>
          <w:p w14:paraId="6EC1F403" w14:textId="77777777" w:rsidR="00F75791" w:rsidRDefault="00000000">
            <w:pPr>
              <w:jc w:val="center"/>
            </w:pPr>
            <w:r>
              <w:t>UUID</w:t>
            </w:r>
          </w:p>
        </w:tc>
        <w:tc>
          <w:tcPr>
            <w:tcW w:w="0" w:type="auto"/>
          </w:tcPr>
          <w:p w14:paraId="21BB1126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208DB49A" w14:textId="77777777" w:rsidR="00F75791" w:rsidRDefault="00000000">
            <w:pPr>
              <w:jc w:val="center"/>
            </w:pPr>
            <w:proofErr w:type="spellStart"/>
            <w:r>
              <w:t>Kontrak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milestone (FK </w:t>
            </w:r>
            <w:proofErr w:type="spellStart"/>
            <w:r>
              <w:t>ke</w:t>
            </w:r>
            <w:proofErr w:type="spellEnd"/>
            <w:r>
              <w:t xml:space="preserve"> contract)</w:t>
            </w:r>
          </w:p>
        </w:tc>
        <w:tc>
          <w:tcPr>
            <w:tcW w:w="0" w:type="auto"/>
          </w:tcPr>
          <w:p w14:paraId="77562A98" w14:textId="77777777" w:rsidR="00F75791" w:rsidRDefault="00000000">
            <w:pPr>
              <w:jc w:val="center"/>
            </w:pPr>
            <w:r>
              <w:t>—</w:t>
            </w:r>
          </w:p>
        </w:tc>
      </w:tr>
      <w:tr w:rsidR="00F75791" w14:paraId="52BA867F" w14:textId="77777777">
        <w:tc>
          <w:tcPr>
            <w:tcW w:w="0" w:type="auto"/>
          </w:tcPr>
          <w:p w14:paraId="6B18D3F2" w14:textId="77777777" w:rsidR="00F75791" w:rsidRDefault="00000000">
            <w:pPr>
              <w:jc w:val="center"/>
            </w:pPr>
            <w:r>
              <w:t>name</w:t>
            </w:r>
          </w:p>
        </w:tc>
        <w:tc>
          <w:tcPr>
            <w:tcW w:w="0" w:type="auto"/>
          </w:tcPr>
          <w:p w14:paraId="3287E25A" w14:textId="77777777" w:rsidR="00F75791" w:rsidRDefault="00000000">
            <w:pPr>
              <w:jc w:val="center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22035EDA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765AA7F6" w14:textId="77777777" w:rsidR="00F75791" w:rsidRDefault="00000000">
            <w:pPr>
              <w:jc w:val="center"/>
            </w:pPr>
            <w:r>
              <w:t>Nama milestone</w:t>
            </w:r>
          </w:p>
        </w:tc>
        <w:tc>
          <w:tcPr>
            <w:tcW w:w="0" w:type="auto"/>
          </w:tcPr>
          <w:p w14:paraId="0EEA6F3F" w14:textId="77777777" w:rsidR="00F75791" w:rsidRDefault="00000000">
            <w:pPr>
              <w:jc w:val="center"/>
            </w:pPr>
            <w:proofErr w:type="spellStart"/>
            <w:r>
              <w:rPr>
                <w:rStyle w:val="InlineCode"/>
                <w:highlight w:val="none"/>
              </w:rPr>
              <w:t>Pembayaran</w:t>
            </w:r>
            <w:proofErr w:type="spellEnd"/>
            <w:r>
              <w:rPr>
                <w:rStyle w:val="InlineCode"/>
                <w:highlight w:val="none"/>
              </w:rPr>
              <w:t xml:space="preserve"> DP 30%</w:t>
            </w:r>
          </w:p>
        </w:tc>
      </w:tr>
      <w:tr w:rsidR="00F75791" w14:paraId="7EB7BF65" w14:textId="77777777">
        <w:tc>
          <w:tcPr>
            <w:tcW w:w="0" w:type="auto"/>
          </w:tcPr>
          <w:p w14:paraId="58C6A255" w14:textId="77777777" w:rsidR="00F75791" w:rsidRDefault="00000000">
            <w:pPr>
              <w:jc w:val="center"/>
            </w:pPr>
            <w:proofErr w:type="spellStart"/>
            <w:r>
              <w:t>due_date</w:t>
            </w:r>
            <w:proofErr w:type="spellEnd"/>
          </w:p>
        </w:tc>
        <w:tc>
          <w:tcPr>
            <w:tcW w:w="0" w:type="auto"/>
          </w:tcPr>
          <w:p w14:paraId="574E7BCE" w14:textId="77777777" w:rsidR="00F75791" w:rsidRDefault="00000000">
            <w:pPr>
              <w:jc w:val="center"/>
            </w:pPr>
            <w:r>
              <w:t>DATE</w:t>
            </w:r>
          </w:p>
        </w:tc>
        <w:tc>
          <w:tcPr>
            <w:tcW w:w="0" w:type="auto"/>
          </w:tcPr>
          <w:p w14:paraId="78F0815F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3DA01D29" w14:textId="77777777" w:rsidR="00F75791" w:rsidRDefault="00000000">
            <w:pPr>
              <w:jc w:val="center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jatuh</w:t>
            </w:r>
            <w:proofErr w:type="spellEnd"/>
            <w:r>
              <w:t xml:space="preserve"> tempo</w:t>
            </w:r>
          </w:p>
        </w:tc>
        <w:tc>
          <w:tcPr>
            <w:tcW w:w="0" w:type="auto"/>
          </w:tcPr>
          <w:p w14:paraId="428B8D47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2025-02-15</w:t>
            </w:r>
          </w:p>
        </w:tc>
      </w:tr>
      <w:tr w:rsidR="00F75791" w14:paraId="11710761" w14:textId="77777777">
        <w:tc>
          <w:tcPr>
            <w:tcW w:w="0" w:type="auto"/>
          </w:tcPr>
          <w:p w14:paraId="6A368764" w14:textId="77777777" w:rsidR="00F75791" w:rsidRDefault="00000000">
            <w:pPr>
              <w:jc w:val="center"/>
            </w:pPr>
            <w:r>
              <w:t>status</w:t>
            </w:r>
          </w:p>
        </w:tc>
        <w:tc>
          <w:tcPr>
            <w:tcW w:w="0" w:type="auto"/>
          </w:tcPr>
          <w:p w14:paraId="48F4F15A" w14:textId="77777777" w:rsidR="00F75791" w:rsidRDefault="00000000">
            <w:pPr>
              <w:jc w:val="center"/>
            </w:pPr>
            <w:r>
              <w:t>ENUM</w:t>
            </w:r>
          </w:p>
        </w:tc>
        <w:tc>
          <w:tcPr>
            <w:tcW w:w="0" w:type="auto"/>
          </w:tcPr>
          <w:p w14:paraId="77DBE45B" w14:textId="77777777" w:rsidR="00F75791" w:rsidRDefault="00000000">
            <w:pPr>
              <w:jc w:val="center"/>
            </w:pPr>
            <w:r>
              <w:t>NOT NULL</w:t>
            </w:r>
          </w:p>
        </w:tc>
        <w:tc>
          <w:tcPr>
            <w:tcW w:w="0" w:type="auto"/>
          </w:tcPr>
          <w:p w14:paraId="49D46F05" w14:textId="77777777" w:rsidR="00F75791" w:rsidRDefault="00000000">
            <w:pPr>
              <w:jc w:val="center"/>
            </w:pPr>
            <w:r>
              <w:t>Status milestone</w:t>
            </w:r>
          </w:p>
        </w:tc>
        <w:tc>
          <w:tcPr>
            <w:tcW w:w="0" w:type="auto"/>
          </w:tcPr>
          <w:p w14:paraId="75B3E54F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pending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completed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overdue</w:t>
            </w:r>
            <w:r>
              <w:t xml:space="preserve">, </w:t>
            </w:r>
            <w:r>
              <w:rPr>
                <w:rStyle w:val="InlineCode"/>
                <w:highlight w:val="none"/>
              </w:rPr>
              <w:t>skipped</w:t>
            </w:r>
          </w:p>
        </w:tc>
      </w:tr>
      <w:tr w:rsidR="00F75791" w14:paraId="07BA3CBA" w14:textId="77777777">
        <w:tc>
          <w:tcPr>
            <w:tcW w:w="0" w:type="auto"/>
          </w:tcPr>
          <w:p w14:paraId="3834DB7F" w14:textId="77777777" w:rsidR="00F75791" w:rsidRDefault="00000000">
            <w:pPr>
              <w:jc w:val="center"/>
            </w:pPr>
            <w:proofErr w:type="spellStart"/>
            <w:r>
              <w:t>completed_at</w:t>
            </w:r>
            <w:proofErr w:type="spellEnd"/>
          </w:p>
        </w:tc>
        <w:tc>
          <w:tcPr>
            <w:tcW w:w="0" w:type="auto"/>
          </w:tcPr>
          <w:p w14:paraId="5ED56702" w14:textId="77777777" w:rsidR="00F75791" w:rsidRDefault="00000000">
            <w:pPr>
              <w:jc w:val="center"/>
            </w:pPr>
            <w:r>
              <w:t>TIMESTAMP</w:t>
            </w:r>
          </w:p>
        </w:tc>
        <w:tc>
          <w:tcPr>
            <w:tcW w:w="0" w:type="auto"/>
          </w:tcPr>
          <w:p w14:paraId="3BDDA9B1" w14:textId="77777777" w:rsidR="00F75791" w:rsidRDefault="00000000">
            <w:pPr>
              <w:jc w:val="center"/>
            </w:pPr>
            <w:r>
              <w:t>NULL</w:t>
            </w:r>
          </w:p>
        </w:tc>
        <w:tc>
          <w:tcPr>
            <w:tcW w:w="0" w:type="auto"/>
          </w:tcPr>
          <w:p w14:paraId="41C3CFB4" w14:textId="77777777" w:rsidR="00F75791" w:rsidRDefault="00000000">
            <w:pPr>
              <w:jc w:val="center"/>
            </w:pPr>
            <w:r>
              <w:t xml:space="preserve">Waktu </w:t>
            </w:r>
            <w:proofErr w:type="spellStart"/>
            <w:r>
              <w:t>penyelesaian</w:t>
            </w:r>
            <w:proofErr w:type="spellEnd"/>
          </w:p>
        </w:tc>
        <w:tc>
          <w:tcPr>
            <w:tcW w:w="0" w:type="auto"/>
          </w:tcPr>
          <w:p w14:paraId="10041585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2025-02-14 16:00:00</w:t>
            </w:r>
          </w:p>
        </w:tc>
      </w:tr>
      <w:tr w:rsidR="00F75791" w14:paraId="492EB18F" w14:textId="77777777">
        <w:tc>
          <w:tcPr>
            <w:tcW w:w="0" w:type="auto"/>
          </w:tcPr>
          <w:p w14:paraId="0EB861E6" w14:textId="77777777" w:rsidR="00F75791" w:rsidRDefault="00000000">
            <w:pPr>
              <w:jc w:val="center"/>
            </w:pPr>
            <w:proofErr w:type="spellStart"/>
            <w:r>
              <w:lastRenderedPageBreak/>
              <w:t>reminder_sent</w:t>
            </w:r>
            <w:proofErr w:type="spellEnd"/>
          </w:p>
        </w:tc>
        <w:tc>
          <w:tcPr>
            <w:tcW w:w="0" w:type="auto"/>
          </w:tcPr>
          <w:p w14:paraId="52905C1E" w14:textId="77777777" w:rsidR="00F75791" w:rsidRDefault="00000000">
            <w:pPr>
              <w:jc w:val="center"/>
            </w:pPr>
            <w:r>
              <w:t>BOOLEAN</w:t>
            </w:r>
          </w:p>
        </w:tc>
        <w:tc>
          <w:tcPr>
            <w:tcW w:w="0" w:type="auto"/>
          </w:tcPr>
          <w:p w14:paraId="072AC125" w14:textId="77777777" w:rsidR="00F75791" w:rsidRDefault="00000000">
            <w:pPr>
              <w:jc w:val="center"/>
            </w:pPr>
            <w:r>
              <w:t>DEFAULT FALSE</w:t>
            </w:r>
          </w:p>
        </w:tc>
        <w:tc>
          <w:tcPr>
            <w:tcW w:w="0" w:type="auto"/>
          </w:tcPr>
          <w:p w14:paraId="0E405E8B" w14:textId="77777777" w:rsidR="00F75791" w:rsidRDefault="00000000">
            <w:pPr>
              <w:jc w:val="center"/>
            </w:pP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</w:p>
        </w:tc>
        <w:tc>
          <w:tcPr>
            <w:tcW w:w="0" w:type="auto"/>
          </w:tcPr>
          <w:p w14:paraId="5677B384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true</w:t>
            </w:r>
          </w:p>
        </w:tc>
      </w:tr>
    </w:tbl>
    <w:p w14:paraId="1F5E964A" w14:textId="77777777" w:rsidR="00F75791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7. </w:t>
      </w:r>
      <w:proofErr w:type="spellStart"/>
      <w:r>
        <w:rPr>
          <w:b w:val="0"/>
          <w:i w:val="0"/>
        </w:rPr>
        <w:t>Rekomendasi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Arsitektur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Sistem</w:t>
      </w:r>
      <w:proofErr w:type="spellEnd"/>
    </w:p>
    <w:p w14:paraId="0AB85879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7.1 </w:t>
      </w:r>
      <w:proofErr w:type="spellStart"/>
      <w:r>
        <w:rPr>
          <w:b w:val="0"/>
        </w:rPr>
        <w:t>Arsitektur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Mikroservices</w:t>
      </w:r>
      <w:proofErr w:type="spellEnd"/>
    </w:p>
    <w:p w14:paraId="5D26C74A" w14:textId="77777777" w:rsidR="00F75791" w:rsidRDefault="00000000">
      <w:proofErr w:type="spellStart"/>
      <w:r>
        <w:t>Berdasarkan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Contract Management yang </w:t>
      </w:r>
      <w:proofErr w:type="spellStart"/>
      <w:r>
        <w:t>skalabel</w:t>
      </w:r>
      <w:proofErr w:type="spellEnd"/>
      <w:r>
        <w:t xml:space="preserve"> dan </w:t>
      </w:r>
      <w:proofErr w:type="spellStart"/>
      <w:r>
        <w:t>terintegrasi</w:t>
      </w:r>
      <w:proofErr w:type="spellEnd"/>
      <w:r>
        <w:t xml:space="preserve">, kami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b/>
        </w:rPr>
        <w:t>microservices</w:t>
      </w:r>
      <w:r>
        <w:t xml:space="preserve"> yang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r>
        <w:rPr>
          <w:i/>
        </w:rPr>
        <w:t>domain</w:t>
      </w:r>
      <w:r>
        <w:t xml:space="preserve"> dan </w:t>
      </w:r>
      <w:r>
        <w:rPr>
          <w:b/>
        </w:rPr>
        <w:t>polyglot persistence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database </w:t>
      </w:r>
      <w:proofErr w:type="spellStart"/>
      <w:r>
        <w:t>relasional</w:t>
      </w:r>
      <w:proofErr w:type="spellEnd"/>
      <w:r>
        <w:t xml:space="preserve"> (PostgreSQL)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transaksional</w:t>
      </w:r>
      <w:proofErr w:type="spellEnd"/>
      <w:r>
        <w:t xml:space="preserve"> dan NoSQL (MongoDB)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33B8379A" w14:textId="400628E1" w:rsidR="00F75791" w:rsidRDefault="00000000">
      <w:pPr>
        <w:pStyle w:val="FencedCode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  <w:t>│                            CLIENT LAYER                                        │</w:t>
      </w:r>
      <w:r>
        <w:br/>
        <w:t>│  ┌─────────────┐  ┌─────────────┐  ┌─────────────┐  ┌─────────────┐ ──────────┐  │</w:t>
      </w:r>
      <w:r>
        <w:br/>
        <w:t>│  │   Web App   │  │ Mobile App  │  │  API Portal │  │   SSO       │  │  External   │  │</w:t>
      </w:r>
      <w:r>
        <w:br/>
        <w:t>│  │   (React)   │  │   (Flutter) │  │   (Swagger) │  │   Provider  │  │   Systems   │  │</w:t>
      </w:r>
      <w:r>
        <w:br/>
        <w:t>│  └──────┬──────┘  └──────┬──────┘  └──────┬──────┘  └──────┬──────┘  └──────┬──────┘  │</w:t>
      </w:r>
      <w:r>
        <w:br/>
        <w:t>└─────────┼────────────────┼────────────────┼────────────────┼────────────────┼─────────┘</w:t>
      </w:r>
      <w:r>
        <w:br/>
        <w:t xml:space="preserve">          │                │                │                │                │</w:t>
      </w:r>
      <w:r>
        <w:br/>
        <w:t xml:space="preserve">          └────────────────┴────────┬───────┴────────┬───────┴────────────────┘</w:t>
      </w:r>
      <w:r>
        <w:br/>
        <w:t xml:space="preserve">                                    │                │</w:t>
      </w:r>
      <w:r>
        <w:br/>
        <w:t xml:space="preserve">                                    ▼                ▼</w:t>
      </w:r>
      <w: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  <w:t>│                         API GATEWAY                                                    │</w:t>
      </w:r>
      <w:r>
        <w:br/>
        <w:t>│                 (Rate Limiting, Auth, Routing, Logging)                                │</w:t>
      </w:r>
      <w:r>
        <w:br/>
        <w:t>└────────────────────────┬──────────────────────────────┬────────────────────────────────┘</w:t>
      </w:r>
      <w:r>
        <w:br/>
        <w:t xml:space="preserve">                         │                              │</w:t>
      </w:r>
      <w:r>
        <w:br/>
        <w:t xml:space="preserve">          ┌──────────────┼──────────────┐      ┌────────┼────────┐</w:t>
      </w:r>
      <w:r>
        <w:br/>
        <w:t xml:space="preserve">          ▼              ▼              ▼      ▼        ▼        ▼</w:t>
      </w:r>
      <w:r>
        <w:br/>
        <w:t>┌─────────────────┐ ┌─────────────┐ ┌─────────────┐ ┌─────────────────┐ ┌─────────────┐</w:t>
      </w:r>
      <w:r>
        <w:br/>
        <w:t>│   AUTH SERVICE  │ │ CONTRACT    │ │ DOCUMENT    │ │ WORKFLOW        │ │ NOTIFICATION│</w:t>
      </w:r>
      <w:r>
        <w:br/>
        <w:t>│                 │ │ SERVICE     │ │ SERVICE     │ │ SERVICE         │ │ SERVICE     │</w:t>
      </w:r>
      <w:r>
        <w:br/>
        <w:t>│ - Auth          │ │ - CRUD      │ │ - Upload    │ │ - Approval      │ │ - Email     │</w:t>
      </w:r>
      <w:r>
        <w:br/>
        <w:t>│ - RBAC          │ │ - Version   │ │ - Version   │ │ - Routing       │ │ - In-app    │</w:t>
      </w:r>
      <w:r>
        <w:br/>
        <w:t>│ - SSO           │ │ - Template  │ │ - Conversion│ │ - Redlining     │ │ - SMS       │</w:t>
      </w:r>
      <w:r>
        <w:br/>
        <w:t>│ - Session       │ │ - Clause    │ │ - Storage   │ │ - Assignment    │ │ - Webhook   │</w:t>
      </w:r>
      <w:r>
        <w:br/>
        <w:t>└───────┬─────────┘ └──────┬──────┘ └──────┬──────┘ └───────┬─────────┘ └──────┬──────┘</w:t>
      </w:r>
      <w:r>
        <w:br/>
        <w:t xml:space="preserve">        │                  │               │                │                  │</w:t>
      </w:r>
      <w:r>
        <w:br/>
        <w:t xml:space="preserve">        ▼                  ▼               ▼                ▼                  ▼</w:t>
      </w:r>
      <w:r>
        <w:br/>
      </w:r>
      <w:r>
        <w:lastRenderedPageBreak/>
        <w:t>┌─────────────────┐ ┌─────────────┐ ┌─────────────┐ ┌─────────────────┐ ┌────────────┐</w:t>
      </w:r>
      <w:r>
        <w:br/>
        <w:t>│ POSTGRESQL      │ │POSTGRESQL   │ │  MongoDB    │ │ POSTGRESQL      │ │  REDIS     │</w:t>
      </w:r>
      <w:r>
        <w:br/>
        <w:t>│ (Users, Roles)  │ │(Contracts,  │ │ (Documents, │ │ (Workflow       │ │ (Queue,    │</w:t>
      </w:r>
      <w:r>
        <w:br/>
        <w:t>│                 │ │Templates    │ │  Versions)  │ │  Definitions,   │ │  Cache,    │</w:t>
      </w:r>
      <w:r>
        <w:br/>
        <w:t>│                 │ │Milestones)  │ │             │ │  Instances)     │ │  Sockets)  │</w:t>
      </w:r>
      <w:r>
        <w:br/>
        <w:t>└─────────────────┘ └─────────────┘ └─────────────┘ └─────────────────┘ └────────────┘</w:t>
      </w:r>
      <w:r>
        <w:br/>
      </w:r>
      <w:r>
        <w:br/>
        <w:t xml:space="preserve">                                    INTEGRATION LAYER</w:t>
      </w:r>
      <w: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  <w:t>│  ┌─────────────┐  ┌─────────────┐  ┌─────────────┐  ┌─────────────┐  ┌─────────────┐   │</w:t>
      </w:r>
      <w:r>
        <w:br/>
        <w:t>│  │   HRIS      │  │    ERP      │  │   E-Sign    │  │   e-</w:t>
      </w:r>
      <w:proofErr w:type="spellStart"/>
      <w:r>
        <w:t>Meterai</w:t>
      </w:r>
      <w:proofErr w:type="spellEnd"/>
      <w:r>
        <w:t xml:space="preserve"> │  │  </w:t>
      </w:r>
      <w:proofErr w:type="spellStart"/>
      <w:r>
        <w:t>eKYC</w:t>
      </w:r>
      <w:proofErr w:type="spellEnd"/>
      <w:r>
        <w:t xml:space="preserve">       │   │</w:t>
      </w:r>
      <w:r>
        <w:br/>
        <w:t>│  │  (</w:t>
      </w:r>
      <w:proofErr w:type="spellStart"/>
      <w:r>
        <w:t>Talenta</w:t>
      </w:r>
      <w:proofErr w:type="spellEnd"/>
      <w:r>
        <w:t>/  │  │  (Odoo/     │  │    API      │  │   (</w:t>
      </w:r>
      <w:proofErr w:type="spellStart"/>
      <w:r>
        <w:t>Peruri</w:t>
      </w:r>
      <w:proofErr w:type="spellEnd"/>
      <w:r>
        <w:t>/  │  │  (VIDA/     │   │</w:t>
      </w:r>
      <w:r>
        <w:br/>
        <w:t xml:space="preserve">│  │   </w:t>
      </w:r>
      <w:proofErr w:type="spellStart"/>
      <w:r>
        <w:t>Mekari</w:t>
      </w:r>
      <w:proofErr w:type="spellEnd"/>
      <w:r>
        <w:t xml:space="preserve">)   │  │  SAP)       │  │  (VIDA Sign,│  │    API )    │  │  </w:t>
      </w:r>
      <w:proofErr w:type="spellStart"/>
      <w:r>
        <w:t>Mekari</w:t>
      </w:r>
      <w:proofErr w:type="spellEnd"/>
      <w:r>
        <w:t>)    │   │</w:t>
      </w:r>
      <w:r>
        <w:br/>
        <w:t xml:space="preserve">│  └─────────────┘  └─────────────┘  │   </w:t>
      </w:r>
      <w:proofErr w:type="spellStart"/>
      <w:r>
        <w:t>Mekari</w:t>
      </w:r>
      <w:proofErr w:type="spellEnd"/>
      <w:r>
        <w:t>)   │  └─────────────┘  └─────────────┘   │</w:t>
      </w:r>
      <w:r>
        <w:br/>
        <w:t>│                                    └─────────────┘                                     │</w:t>
      </w:r>
      <w:r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D39E0FE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7.2 </w:t>
      </w:r>
      <w:proofErr w:type="spellStart"/>
      <w:r>
        <w:rPr>
          <w:b w:val="0"/>
        </w:rPr>
        <w:t>Teknologi</w:t>
      </w:r>
      <w:proofErr w:type="spellEnd"/>
      <w:r>
        <w:rPr>
          <w:b w:val="0"/>
        </w:rPr>
        <w:t xml:space="preserve"> Stack </w:t>
      </w:r>
      <w:proofErr w:type="spellStart"/>
      <w:r>
        <w:rPr>
          <w:b w:val="0"/>
        </w:rPr>
        <w:t>Rekomendasi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8"/>
        <w:gridCol w:w="1894"/>
        <w:gridCol w:w="5490"/>
      </w:tblGrid>
      <w:tr w:rsidR="00F75791" w14:paraId="0D8F9B5E" w14:textId="77777777">
        <w:tc>
          <w:tcPr>
            <w:tcW w:w="0" w:type="auto"/>
          </w:tcPr>
          <w:p w14:paraId="70794623" w14:textId="77777777" w:rsidR="00F75791" w:rsidRDefault="00000000">
            <w:pPr>
              <w:jc w:val="center"/>
            </w:pPr>
            <w:r>
              <w:t>Layer</w:t>
            </w:r>
          </w:p>
        </w:tc>
        <w:tc>
          <w:tcPr>
            <w:tcW w:w="0" w:type="auto"/>
          </w:tcPr>
          <w:p w14:paraId="7784B30F" w14:textId="77777777" w:rsidR="00F75791" w:rsidRDefault="00000000">
            <w:pPr>
              <w:jc w:val="center"/>
            </w:pPr>
            <w:proofErr w:type="spellStart"/>
            <w:r>
              <w:t>Teknologi</w:t>
            </w:r>
            <w:proofErr w:type="spellEnd"/>
          </w:p>
        </w:tc>
        <w:tc>
          <w:tcPr>
            <w:tcW w:w="0" w:type="auto"/>
          </w:tcPr>
          <w:p w14:paraId="38D63A84" w14:textId="77777777" w:rsidR="00F75791" w:rsidRDefault="00000000">
            <w:pPr>
              <w:jc w:val="center"/>
            </w:pPr>
            <w:r>
              <w:t>Alasan</w:t>
            </w:r>
          </w:p>
        </w:tc>
      </w:tr>
      <w:tr w:rsidR="00F75791" w14:paraId="7A0A8222" w14:textId="77777777">
        <w:tc>
          <w:tcPr>
            <w:tcW w:w="0" w:type="auto"/>
          </w:tcPr>
          <w:p w14:paraId="59482E94" w14:textId="77777777" w:rsidR="00F75791" w:rsidRDefault="00000000">
            <w:pPr>
              <w:jc w:val="center"/>
            </w:pPr>
            <w:r>
              <w:rPr>
                <w:b/>
              </w:rPr>
              <w:t>Frontend</w:t>
            </w:r>
          </w:p>
        </w:tc>
        <w:tc>
          <w:tcPr>
            <w:tcW w:w="0" w:type="auto"/>
          </w:tcPr>
          <w:p w14:paraId="412FBDE8" w14:textId="77777777" w:rsidR="00F75791" w:rsidRDefault="00000000">
            <w:pPr>
              <w:jc w:val="center"/>
            </w:pPr>
            <w:r>
              <w:t>React 18+ / Next.js 14</w:t>
            </w:r>
          </w:p>
        </w:tc>
        <w:tc>
          <w:tcPr>
            <w:tcW w:w="0" w:type="auto"/>
          </w:tcPr>
          <w:p w14:paraId="5F953476" w14:textId="77777777" w:rsidR="00F75791" w:rsidRDefault="00000000">
            <w:pPr>
              <w:jc w:val="center"/>
            </w:pP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,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, </w:t>
            </w:r>
            <w:proofErr w:type="spellStart"/>
            <w:r>
              <w:t>dukungan</w:t>
            </w:r>
            <w:proofErr w:type="spellEnd"/>
            <w:r>
              <w:t xml:space="preserve"> TypeScript, SEO-friendly</w:t>
            </w:r>
          </w:p>
        </w:tc>
      </w:tr>
      <w:tr w:rsidR="00F75791" w14:paraId="45648B63" w14:textId="77777777">
        <w:tc>
          <w:tcPr>
            <w:tcW w:w="0" w:type="auto"/>
          </w:tcPr>
          <w:p w14:paraId="002F4871" w14:textId="77777777" w:rsidR="00F75791" w:rsidRDefault="00000000">
            <w:pPr>
              <w:jc w:val="center"/>
            </w:pPr>
            <w:r>
              <w:rPr>
                <w:b/>
              </w:rPr>
              <w:t>Mobile</w:t>
            </w:r>
          </w:p>
        </w:tc>
        <w:tc>
          <w:tcPr>
            <w:tcW w:w="0" w:type="auto"/>
          </w:tcPr>
          <w:p w14:paraId="30FAD4B8" w14:textId="77777777" w:rsidR="00F75791" w:rsidRDefault="00000000">
            <w:pPr>
              <w:jc w:val="center"/>
            </w:pPr>
            <w:r>
              <w:t>Flutter / React Native</w:t>
            </w:r>
          </w:p>
        </w:tc>
        <w:tc>
          <w:tcPr>
            <w:tcW w:w="0" w:type="auto"/>
          </w:tcPr>
          <w:p w14:paraId="21BF5D21" w14:textId="77777777" w:rsidR="00F75791" w:rsidRDefault="00000000">
            <w:pPr>
              <w:jc w:val="center"/>
            </w:pPr>
            <w:r>
              <w:t xml:space="preserve">Satu codebase </w:t>
            </w:r>
            <w:proofErr w:type="spellStart"/>
            <w:r>
              <w:t>untuk</w:t>
            </w:r>
            <w:proofErr w:type="spellEnd"/>
            <w:r>
              <w:t xml:space="preserve"> iOS &amp; Android, </w:t>
            </w:r>
            <w:proofErr w:type="spellStart"/>
            <w:r>
              <w:t>performa</w:t>
            </w:r>
            <w:proofErr w:type="spellEnd"/>
            <w:r>
              <w:t xml:space="preserve"> native</w:t>
            </w:r>
          </w:p>
        </w:tc>
      </w:tr>
      <w:tr w:rsidR="00F75791" w14:paraId="528E3ECD" w14:textId="77777777">
        <w:tc>
          <w:tcPr>
            <w:tcW w:w="0" w:type="auto"/>
          </w:tcPr>
          <w:p w14:paraId="3D442AFC" w14:textId="77777777" w:rsidR="00F75791" w:rsidRDefault="00000000">
            <w:pPr>
              <w:jc w:val="center"/>
            </w:pPr>
            <w:r>
              <w:rPr>
                <w:b/>
              </w:rPr>
              <w:t>Backend API</w:t>
            </w:r>
          </w:p>
        </w:tc>
        <w:tc>
          <w:tcPr>
            <w:tcW w:w="0" w:type="auto"/>
          </w:tcPr>
          <w:p w14:paraId="7B31CD1A" w14:textId="77777777" w:rsidR="00F75791" w:rsidRDefault="00000000">
            <w:pPr>
              <w:jc w:val="center"/>
            </w:pPr>
            <w:r>
              <w:t xml:space="preserve">Node.js + Express / </w:t>
            </w:r>
            <w:proofErr w:type="spellStart"/>
            <w:r>
              <w:t>NestJS</w:t>
            </w:r>
            <w:proofErr w:type="spellEnd"/>
          </w:p>
        </w:tc>
        <w:tc>
          <w:tcPr>
            <w:tcW w:w="0" w:type="auto"/>
          </w:tcPr>
          <w:p w14:paraId="40964A31" w14:textId="77777777" w:rsidR="00F75791" w:rsidRDefault="00000000">
            <w:pPr>
              <w:jc w:val="center"/>
            </w:pPr>
            <w:r>
              <w:t xml:space="preserve">- </w:t>
            </w:r>
            <w:proofErr w:type="spellStart"/>
            <w:r>
              <w:t>Mudah</w:t>
            </w:r>
            <w:proofErr w:type="spellEnd"/>
            <w:r>
              <w:t xml:space="preserve"> di-deploy, </w:t>
            </w:r>
            <w:proofErr w:type="spellStart"/>
            <w:r>
              <w:t>ekosistem</w:t>
            </w:r>
            <w:proofErr w:type="spellEnd"/>
            <w:r>
              <w:t xml:space="preserve"> </w:t>
            </w:r>
            <w:proofErr w:type="spellStart"/>
            <w:r>
              <w:t>npm</w:t>
            </w:r>
            <w:proofErr w:type="spellEnd"/>
            <w:r>
              <w:t xml:space="preserve"> kaya, TypeScript support</w:t>
            </w:r>
          </w:p>
          <w:p w14:paraId="60A91B6E" w14:textId="77777777" w:rsidR="00F75791" w:rsidRDefault="00000000">
            <w:pPr>
              <w:jc w:val="center"/>
            </w:pPr>
            <w:r>
              <w:t xml:space="preserve">- </w:t>
            </w:r>
            <w:proofErr w:type="spellStart"/>
            <w:r>
              <w:t>NestJS</w:t>
            </w:r>
            <w:proofErr w:type="spellEnd"/>
            <w:r>
              <w:t xml:space="preserve"> sangat ideal </w:t>
            </w:r>
            <w:proofErr w:type="spellStart"/>
            <w:r>
              <w:t>untuk</w:t>
            </w:r>
            <w:proofErr w:type="spellEnd"/>
            <w:r>
              <w:t xml:space="preserve"> microservices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modularitas</w:t>
            </w:r>
            <w:proofErr w:type="spellEnd"/>
            <w:r>
              <w:t xml:space="preserve"> </w:t>
            </w:r>
            <w:proofErr w:type="spellStart"/>
            <w:r>
              <w:t>bawaan</w:t>
            </w:r>
            <w:proofErr w:type="spellEnd"/>
          </w:p>
        </w:tc>
      </w:tr>
      <w:tr w:rsidR="00F75791" w14:paraId="6B52C21A" w14:textId="77777777">
        <w:tc>
          <w:tcPr>
            <w:tcW w:w="0" w:type="auto"/>
          </w:tcPr>
          <w:p w14:paraId="360C1145" w14:textId="77777777" w:rsidR="00F75791" w:rsidRDefault="00000000">
            <w:pPr>
              <w:jc w:val="center"/>
            </w:pPr>
            <w:r>
              <w:rPr>
                <w:b/>
              </w:rPr>
              <w:t>Authentication</w:t>
            </w:r>
          </w:p>
        </w:tc>
        <w:tc>
          <w:tcPr>
            <w:tcW w:w="0" w:type="auto"/>
          </w:tcPr>
          <w:p w14:paraId="07FF52E5" w14:textId="77777777" w:rsidR="00F75791" w:rsidRDefault="00000000">
            <w:pPr>
              <w:jc w:val="center"/>
            </w:pPr>
            <w:r>
              <w:t xml:space="preserve">Auth0 / </w:t>
            </w:r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  <w:tc>
          <w:tcPr>
            <w:tcW w:w="0" w:type="auto"/>
          </w:tcPr>
          <w:p w14:paraId="691BD1F6" w14:textId="77777777" w:rsidR="00F75791" w:rsidRDefault="00000000">
            <w:pPr>
              <w:jc w:val="center"/>
            </w:pPr>
            <w:proofErr w:type="spellStart"/>
            <w:r>
              <w:t>Dukungan</w:t>
            </w:r>
            <w:proofErr w:type="spellEnd"/>
            <w:r>
              <w:t xml:space="preserve"> SSO dan MFA, </w:t>
            </w:r>
            <w:proofErr w:type="spellStart"/>
            <w:r>
              <w:t>sertifikasi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</w:p>
        </w:tc>
      </w:tr>
      <w:tr w:rsidR="00F75791" w14:paraId="5AF3C716" w14:textId="77777777">
        <w:tc>
          <w:tcPr>
            <w:tcW w:w="0" w:type="auto"/>
          </w:tcPr>
          <w:p w14:paraId="60ED4353" w14:textId="77777777" w:rsidR="00F75791" w:rsidRDefault="00000000">
            <w:pPr>
              <w:jc w:val="center"/>
            </w:pPr>
            <w:r>
              <w:rPr>
                <w:b/>
              </w:rPr>
              <w:t>Task Queue</w:t>
            </w:r>
          </w:p>
        </w:tc>
        <w:tc>
          <w:tcPr>
            <w:tcW w:w="0" w:type="auto"/>
          </w:tcPr>
          <w:p w14:paraId="093CA5F1" w14:textId="77777777" w:rsidR="00F75791" w:rsidRDefault="00000000">
            <w:pPr>
              <w:jc w:val="center"/>
            </w:pPr>
            <w:r>
              <w:t>RabbitMQ / Bull</w:t>
            </w:r>
          </w:p>
        </w:tc>
        <w:tc>
          <w:tcPr>
            <w:tcW w:w="0" w:type="auto"/>
          </w:tcPr>
          <w:p w14:paraId="76B6B968" w14:textId="77777777" w:rsidR="00F75791" w:rsidRDefault="00000000">
            <w:pPr>
              <w:jc w:val="center"/>
            </w:pPr>
            <w:proofErr w:type="spellStart"/>
            <w:r>
              <w:t>Untuk</w:t>
            </w:r>
            <w:proofErr w:type="spellEnd"/>
            <w:r>
              <w:t xml:space="preserve"> processing </w:t>
            </w:r>
            <w:proofErr w:type="spellStart"/>
            <w:r>
              <w:t>notifikasi</w:t>
            </w:r>
            <w:proofErr w:type="spellEnd"/>
            <w:r>
              <w:t xml:space="preserve"> dan signing </w:t>
            </w:r>
            <w:proofErr w:type="spellStart"/>
            <w:r>
              <w:t>massal</w:t>
            </w:r>
            <w:proofErr w:type="spellEnd"/>
          </w:p>
        </w:tc>
      </w:tr>
      <w:tr w:rsidR="00F75791" w14:paraId="2028FB73" w14:textId="77777777">
        <w:tc>
          <w:tcPr>
            <w:tcW w:w="0" w:type="auto"/>
          </w:tcPr>
          <w:p w14:paraId="55297E05" w14:textId="77777777" w:rsidR="00F75791" w:rsidRDefault="00000000">
            <w:pPr>
              <w:jc w:val="center"/>
            </w:pPr>
            <w:r>
              <w:rPr>
                <w:b/>
              </w:rPr>
              <w:t>Database - Main</w:t>
            </w:r>
          </w:p>
        </w:tc>
        <w:tc>
          <w:tcPr>
            <w:tcW w:w="0" w:type="auto"/>
          </w:tcPr>
          <w:p w14:paraId="33D4564A" w14:textId="77777777" w:rsidR="00F75791" w:rsidRDefault="00000000">
            <w:pPr>
              <w:jc w:val="center"/>
            </w:pPr>
            <w:r>
              <w:t>PostgreSQL</w:t>
            </w:r>
          </w:p>
        </w:tc>
        <w:tc>
          <w:tcPr>
            <w:tcW w:w="0" w:type="auto"/>
          </w:tcPr>
          <w:p w14:paraId="73FF31DE" w14:textId="77777777" w:rsidR="00F75791" w:rsidRDefault="00000000">
            <w:pPr>
              <w:jc w:val="center"/>
            </w:pPr>
            <w:r>
              <w:t xml:space="preserve">ACID compliance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, </w:t>
            </w:r>
            <w:proofErr w:type="spellStart"/>
            <w:r>
              <w:t>dukungan</w:t>
            </w:r>
            <w:proofErr w:type="spellEnd"/>
            <w:r>
              <w:t xml:space="preserve"> JSONB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fleksibilitas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kehilangan</w:t>
            </w:r>
            <w:proofErr w:type="spellEnd"/>
            <w:r>
              <w:t xml:space="preserve"> </w:t>
            </w:r>
            <w:proofErr w:type="spellStart"/>
            <w:r>
              <w:t>integritas</w:t>
            </w:r>
            <w:proofErr w:type="spellEnd"/>
            <w:r>
              <w:t xml:space="preserve"> </w:t>
            </w:r>
            <w:proofErr w:type="spellStart"/>
            <w:r>
              <w:t>relasional</w:t>
            </w:r>
            <w:proofErr w:type="spellEnd"/>
          </w:p>
        </w:tc>
      </w:tr>
      <w:tr w:rsidR="00F75791" w14:paraId="426F0C58" w14:textId="77777777">
        <w:tc>
          <w:tcPr>
            <w:tcW w:w="0" w:type="auto"/>
          </w:tcPr>
          <w:p w14:paraId="5F433089" w14:textId="77777777" w:rsidR="00F75791" w:rsidRDefault="00000000">
            <w:pPr>
              <w:jc w:val="center"/>
            </w:pPr>
            <w:r>
              <w:rPr>
                <w:b/>
              </w:rPr>
              <w:t>Database - Document</w:t>
            </w:r>
          </w:p>
        </w:tc>
        <w:tc>
          <w:tcPr>
            <w:tcW w:w="0" w:type="auto"/>
          </w:tcPr>
          <w:p w14:paraId="2FA9D5BB" w14:textId="77777777" w:rsidR="00F75791" w:rsidRDefault="00000000">
            <w:pPr>
              <w:jc w:val="center"/>
            </w:pPr>
            <w:r>
              <w:t>MongoDB</w:t>
            </w:r>
          </w:p>
        </w:tc>
        <w:tc>
          <w:tcPr>
            <w:tcW w:w="0" w:type="auto"/>
          </w:tcPr>
          <w:p w14:paraId="2179383C" w14:textId="77777777" w:rsidR="00F75791" w:rsidRDefault="00000000">
            <w:pPr>
              <w:jc w:val="center"/>
            </w:pPr>
            <w:proofErr w:type="spellStart"/>
            <w:r>
              <w:t>Penyimpanan</w:t>
            </w:r>
            <w:proofErr w:type="spellEnd"/>
            <w:r>
              <w:t xml:space="preserve"> blob </w:t>
            </w:r>
            <w:proofErr w:type="spellStart"/>
            <w:r>
              <w:t>dokumen</w:t>
            </w:r>
            <w:proofErr w:type="spellEnd"/>
            <w:r>
              <w:t xml:space="preserve">, versioning, </w:t>
            </w:r>
            <w:proofErr w:type="spellStart"/>
            <w:r>
              <w:t>fleksibel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format yang </w:t>
            </w:r>
            <w:proofErr w:type="spellStart"/>
            <w:r>
              <w:t>bervariasi</w:t>
            </w:r>
            <w:proofErr w:type="spellEnd"/>
          </w:p>
        </w:tc>
      </w:tr>
      <w:tr w:rsidR="00F75791" w14:paraId="7538890C" w14:textId="77777777">
        <w:tc>
          <w:tcPr>
            <w:tcW w:w="0" w:type="auto"/>
          </w:tcPr>
          <w:p w14:paraId="39396ECD" w14:textId="77777777" w:rsidR="00F75791" w:rsidRDefault="00000000">
            <w:pPr>
              <w:jc w:val="center"/>
            </w:pPr>
            <w:r>
              <w:rPr>
                <w:b/>
              </w:rPr>
              <w:lastRenderedPageBreak/>
              <w:t>Cache / Queue</w:t>
            </w:r>
          </w:p>
        </w:tc>
        <w:tc>
          <w:tcPr>
            <w:tcW w:w="0" w:type="auto"/>
          </w:tcPr>
          <w:p w14:paraId="6B5C785A" w14:textId="77777777" w:rsidR="00F75791" w:rsidRDefault="00000000">
            <w:pPr>
              <w:jc w:val="center"/>
            </w:pPr>
            <w:r>
              <w:t>Redis</w:t>
            </w:r>
          </w:p>
        </w:tc>
        <w:tc>
          <w:tcPr>
            <w:tcW w:w="0" w:type="auto"/>
          </w:tcPr>
          <w:p w14:paraId="5581F248" w14:textId="77777777" w:rsidR="00F75791" w:rsidRDefault="00000000">
            <w:pPr>
              <w:jc w:val="center"/>
            </w:pPr>
            <w:r>
              <w:t xml:space="preserve">Caching session, rate limiting, message broker </w:t>
            </w:r>
            <w:proofErr w:type="spellStart"/>
            <w:r>
              <w:t>yangcepat</w:t>
            </w:r>
            <w:proofErr w:type="spellEnd"/>
          </w:p>
        </w:tc>
      </w:tr>
      <w:tr w:rsidR="00F75791" w14:paraId="068A4E88" w14:textId="77777777">
        <w:tc>
          <w:tcPr>
            <w:tcW w:w="0" w:type="auto"/>
          </w:tcPr>
          <w:p w14:paraId="14EE89D9" w14:textId="77777777" w:rsidR="00F75791" w:rsidRDefault="00000000">
            <w:pPr>
              <w:jc w:val="center"/>
            </w:pPr>
            <w:r>
              <w:rPr>
                <w:b/>
              </w:rPr>
              <w:t>Object Storage</w:t>
            </w:r>
          </w:p>
        </w:tc>
        <w:tc>
          <w:tcPr>
            <w:tcW w:w="0" w:type="auto"/>
          </w:tcPr>
          <w:p w14:paraId="1E2B004F" w14:textId="77777777" w:rsidR="00F75791" w:rsidRDefault="00000000">
            <w:pPr>
              <w:jc w:val="center"/>
            </w:pPr>
            <w:r>
              <w:t xml:space="preserve">AWS S3 / </w:t>
            </w:r>
            <w:proofErr w:type="spellStart"/>
            <w:r>
              <w:t>MinIO</w:t>
            </w:r>
            <w:proofErr w:type="spellEnd"/>
          </w:p>
        </w:tc>
        <w:tc>
          <w:tcPr>
            <w:tcW w:w="0" w:type="auto"/>
          </w:tcPr>
          <w:p w14:paraId="72B78C32" w14:textId="77777777" w:rsidR="00F75791" w:rsidRDefault="00000000">
            <w:pPr>
              <w:jc w:val="center"/>
            </w:pPr>
            <w:proofErr w:type="spellStart"/>
            <w:r>
              <w:t>Penyimpanan</w:t>
            </w:r>
            <w:proofErr w:type="spellEnd"/>
            <w:r>
              <w:t xml:space="preserve"> file </w:t>
            </w:r>
            <w:proofErr w:type="spellStart"/>
            <w:r>
              <w:t>kontrak</w:t>
            </w:r>
            <w:proofErr w:type="spellEnd"/>
            <w:r>
              <w:t xml:space="preserve"> yang </w:t>
            </w:r>
            <w:proofErr w:type="spellStart"/>
            <w:r>
              <w:t>aman</w:t>
            </w:r>
            <w:proofErr w:type="spellEnd"/>
            <w:r>
              <w:t xml:space="preserve"> dan scalable</w:t>
            </w:r>
          </w:p>
        </w:tc>
      </w:tr>
      <w:tr w:rsidR="00F75791" w14:paraId="586B6258" w14:textId="77777777">
        <w:tc>
          <w:tcPr>
            <w:tcW w:w="0" w:type="auto"/>
          </w:tcPr>
          <w:p w14:paraId="02F36E55" w14:textId="77777777" w:rsidR="00F75791" w:rsidRDefault="00000000">
            <w:pPr>
              <w:jc w:val="center"/>
            </w:pPr>
            <w:r>
              <w:rPr>
                <w:b/>
              </w:rPr>
              <w:t>Search Engine</w:t>
            </w:r>
          </w:p>
        </w:tc>
        <w:tc>
          <w:tcPr>
            <w:tcW w:w="0" w:type="auto"/>
          </w:tcPr>
          <w:p w14:paraId="4FDC6BD3" w14:textId="77777777" w:rsidR="00F75791" w:rsidRDefault="00000000">
            <w:pPr>
              <w:jc w:val="center"/>
            </w:pPr>
            <w:r>
              <w:t>Elasticsearch</w:t>
            </w:r>
          </w:p>
        </w:tc>
        <w:tc>
          <w:tcPr>
            <w:tcW w:w="0" w:type="auto"/>
          </w:tcPr>
          <w:p w14:paraId="5621594A" w14:textId="77777777" w:rsidR="00F75791" w:rsidRDefault="00000000">
            <w:pPr>
              <w:jc w:val="center"/>
            </w:pP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pada </w:t>
            </w:r>
            <w:proofErr w:type="spellStart"/>
            <w:r>
              <w:t>repositori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(</w:t>
            </w:r>
            <w:proofErr w:type="spellStart"/>
            <w:r>
              <w:t>opsional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scale </w:t>
            </w:r>
            <w:proofErr w:type="spellStart"/>
            <w:r>
              <w:t>besar</w:t>
            </w:r>
            <w:proofErr w:type="spellEnd"/>
            <w:r>
              <w:t>)</w:t>
            </w:r>
          </w:p>
        </w:tc>
      </w:tr>
      <w:tr w:rsidR="00F75791" w14:paraId="489708B0" w14:textId="77777777">
        <w:tc>
          <w:tcPr>
            <w:tcW w:w="0" w:type="auto"/>
          </w:tcPr>
          <w:p w14:paraId="2AA8AA7A" w14:textId="77777777" w:rsidR="00F75791" w:rsidRDefault="00000000">
            <w:pPr>
              <w:jc w:val="center"/>
            </w:pPr>
            <w:r>
              <w:rPr>
                <w:b/>
              </w:rPr>
              <w:t>Web Server</w:t>
            </w:r>
          </w:p>
        </w:tc>
        <w:tc>
          <w:tcPr>
            <w:tcW w:w="0" w:type="auto"/>
          </w:tcPr>
          <w:p w14:paraId="23A0E25D" w14:textId="77777777" w:rsidR="00F75791" w:rsidRDefault="00000000">
            <w:pPr>
              <w:jc w:val="center"/>
            </w:pPr>
            <w:r>
              <w:t>Nginx</w:t>
            </w:r>
          </w:p>
        </w:tc>
        <w:tc>
          <w:tcPr>
            <w:tcW w:w="0" w:type="auto"/>
          </w:tcPr>
          <w:p w14:paraId="6E18CDAB" w14:textId="77777777" w:rsidR="00F75791" w:rsidRDefault="00000000">
            <w:pPr>
              <w:jc w:val="center"/>
            </w:pPr>
            <w:r>
              <w:t>Reverse-proxy, SSL termination, load balancing</w:t>
            </w:r>
          </w:p>
        </w:tc>
      </w:tr>
      <w:tr w:rsidR="00F75791" w14:paraId="0E91ECC0" w14:textId="77777777">
        <w:tc>
          <w:tcPr>
            <w:tcW w:w="0" w:type="auto"/>
          </w:tcPr>
          <w:p w14:paraId="6535339C" w14:textId="77777777" w:rsidR="00F75791" w:rsidRDefault="00000000">
            <w:pPr>
              <w:jc w:val="center"/>
            </w:pPr>
            <w:r>
              <w:rPr>
                <w:b/>
              </w:rPr>
              <w:t>Container</w:t>
            </w:r>
          </w:p>
        </w:tc>
        <w:tc>
          <w:tcPr>
            <w:tcW w:w="0" w:type="auto"/>
          </w:tcPr>
          <w:p w14:paraId="4509C22F" w14:textId="77777777" w:rsidR="00F75791" w:rsidRDefault="00000000">
            <w:pPr>
              <w:jc w:val="center"/>
            </w:pPr>
            <w:r>
              <w:t>Docker + Kubernetes</w:t>
            </w:r>
          </w:p>
        </w:tc>
        <w:tc>
          <w:tcPr>
            <w:tcW w:w="0" w:type="auto"/>
          </w:tcPr>
          <w:p w14:paraId="226B6F1A" w14:textId="77777777" w:rsidR="00F75791" w:rsidRDefault="00000000">
            <w:pPr>
              <w:jc w:val="center"/>
            </w:pPr>
            <w:r>
              <w:t>Standard deployment modern, auto-scaling</w:t>
            </w:r>
          </w:p>
        </w:tc>
      </w:tr>
      <w:tr w:rsidR="00F75791" w14:paraId="17CB1F6E" w14:textId="77777777">
        <w:tc>
          <w:tcPr>
            <w:tcW w:w="0" w:type="auto"/>
          </w:tcPr>
          <w:p w14:paraId="0F342CFD" w14:textId="77777777" w:rsidR="00F75791" w:rsidRDefault="00000000">
            <w:pPr>
              <w:jc w:val="center"/>
            </w:pPr>
            <w:r>
              <w:rPr>
                <w:b/>
              </w:rPr>
              <w:t>CI/CD</w:t>
            </w:r>
          </w:p>
        </w:tc>
        <w:tc>
          <w:tcPr>
            <w:tcW w:w="0" w:type="auto"/>
          </w:tcPr>
          <w:p w14:paraId="5FAE91F7" w14:textId="77777777" w:rsidR="00F75791" w:rsidRDefault="00000000">
            <w:pPr>
              <w:jc w:val="center"/>
            </w:pPr>
            <w:r>
              <w:t>GitLab CI / GitHub Actions</w:t>
            </w:r>
          </w:p>
        </w:tc>
        <w:tc>
          <w:tcPr>
            <w:tcW w:w="0" w:type="auto"/>
          </w:tcPr>
          <w:p w14:paraId="4722A971" w14:textId="77777777" w:rsidR="00F75791" w:rsidRDefault="00000000">
            <w:pPr>
              <w:jc w:val="center"/>
            </w:pPr>
            <w:r>
              <w:t>Automated testing, security scanning, deployment</w:t>
            </w:r>
          </w:p>
        </w:tc>
      </w:tr>
    </w:tbl>
    <w:p w14:paraId="66818E75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7.3 Deployment </w:t>
      </w:r>
      <w:proofErr w:type="spellStart"/>
      <w:r>
        <w:rPr>
          <w:b w:val="0"/>
        </w:rPr>
        <w:t>Arsitektur</w:t>
      </w:r>
      <w:proofErr w:type="spellEnd"/>
      <w:r>
        <w:rPr>
          <w:b w:val="0"/>
        </w:rPr>
        <w:t xml:space="preserve"> (Cloud)</w:t>
      </w:r>
    </w:p>
    <w:p w14:paraId="134313FF" w14:textId="77777777" w:rsidR="00F75791" w:rsidRDefault="00000000">
      <w:proofErr w:type="spellStart"/>
      <w:r>
        <w:rPr>
          <w:b/>
        </w:rPr>
        <w:t>Rekomendasi</w:t>
      </w:r>
      <w:proofErr w:type="spellEnd"/>
      <w:r>
        <w:rPr>
          <w:b/>
        </w:rPr>
        <w:t xml:space="preserve"> provider cloud</w:t>
      </w:r>
      <w:r>
        <w:t xml:space="preserve"> yang </w:t>
      </w:r>
      <w:proofErr w:type="spellStart"/>
      <w:r>
        <w:t>tersedia</w:t>
      </w:r>
      <w:proofErr w:type="spellEnd"/>
      <w:r>
        <w:t xml:space="preserve"> di Indonesia (</w:t>
      </w:r>
      <w:proofErr w:type="spellStart"/>
      <w:r>
        <w:t>dengan</w:t>
      </w:r>
      <w:proofErr w:type="spellEnd"/>
      <w:r>
        <w:t xml:space="preserve"> data center </w:t>
      </w:r>
      <w:proofErr w:type="spellStart"/>
      <w:r>
        <w:t>lokal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0"/>
        <w:gridCol w:w="2115"/>
        <w:gridCol w:w="3877"/>
      </w:tblGrid>
      <w:tr w:rsidR="00F75791" w14:paraId="50C2E5B3" w14:textId="77777777">
        <w:tc>
          <w:tcPr>
            <w:tcW w:w="0" w:type="auto"/>
          </w:tcPr>
          <w:p w14:paraId="0F62C9EC" w14:textId="77777777" w:rsidR="00F75791" w:rsidRDefault="00000000">
            <w:pPr>
              <w:jc w:val="center"/>
            </w:pPr>
            <w:r>
              <w:t>Cloud Provider</w:t>
            </w:r>
          </w:p>
        </w:tc>
        <w:tc>
          <w:tcPr>
            <w:tcW w:w="0" w:type="auto"/>
          </w:tcPr>
          <w:p w14:paraId="5BE9239F" w14:textId="77777777" w:rsidR="00F75791" w:rsidRDefault="00000000">
            <w:pPr>
              <w:jc w:val="center"/>
            </w:pPr>
            <w:r>
              <w:t>Data Center di Indonesia</w:t>
            </w:r>
          </w:p>
        </w:tc>
        <w:tc>
          <w:tcPr>
            <w:tcW w:w="0" w:type="auto"/>
          </w:tcPr>
          <w:p w14:paraId="1A087024" w14:textId="77777777" w:rsidR="00F75791" w:rsidRDefault="00000000">
            <w:pPr>
              <w:jc w:val="center"/>
            </w:pPr>
            <w:proofErr w:type="spellStart"/>
            <w:r>
              <w:t>Kelebihan</w:t>
            </w:r>
            <w:proofErr w:type="spellEnd"/>
          </w:p>
        </w:tc>
      </w:tr>
      <w:tr w:rsidR="00F75791" w14:paraId="29326F2B" w14:textId="77777777">
        <w:tc>
          <w:tcPr>
            <w:tcW w:w="0" w:type="auto"/>
          </w:tcPr>
          <w:p w14:paraId="5FF2EEF3" w14:textId="77777777" w:rsidR="00F75791" w:rsidRDefault="00000000">
            <w:pPr>
              <w:jc w:val="center"/>
            </w:pPr>
            <w:r>
              <w:rPr>
                <w:b/>
              </w:rPr>
              <w:t>AWS</w:t>
            </w:r>
            <w:r>
              <w:t xml:space="preserve"> (ap-southeast-3, Jakarta)</w:t>
            </w:r>
          </w:p>
        </w:tc>
        <w:tc>
          <w:tcPr>
            <w:tcW w:w="0" w:type="auto"/>
          </w:tcPr>
          <w:p w14:paraId="05C5C1D6" w14:textId="77777777" w:rsidR="00F75791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EA9F541" w14:textId="77777777" w:rsidR="00F75791" w:rsidRDefault="00000000">
            <w:pPr>
              <w:jc w:val="center"/>
            </w:pPr>
            <w:r>
              <w:t xml:space="preserve">Paling </w:t>
            </w:r>
            <w:proofErr w:type="spellStart"/>
            <w:r>
              <w:t>matang</w:t>
            </w:r>
            <w:proofErr w:type="spellEnd"/>
            <w:r>
              <w:t xml:space="preserve">, compliance </w:t>
            </w:r>
            <w:proofErr w:type="spellStart"/>
            <w:r>
              <w:t>tinggi</w:t>
            </w:r>
            <w:proofErr w:type="spellEnd"/>
            <w:r>
              <w:t xml:space="preserve">,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</w:tr>
      <w:tr w:rsidR="00F75791" w14:paraId="0249E517" w14:textId="77777777">
        <w:tc>
          <w:tcPr>
            <w:tcW w:w="0" w:type="auto"/>
          </w:tcPr>
          <w:p w14:paraId="0EDF9313" w14:textId="77777777" w:rsidR="00F75791" w:rsidRDefault="00000000">
            <w:pPr>
              <w:jc w:val="center"/>
            </w:pPr>
            <w:r>
              <w:rPr>
                <w:b/>
              </w:rPr>
              <w:t>Google Cloud</w:t>
            </w:r>
            <w:r>
              <w:t xml:space="preserve"> (asia-southeast2, Jakarta)</w:t>
            </w:r>
          </w:p>
        </w:tc>
        <w:tc>
          <w:tcPr>
            <w:tcW w:w="0" w:type="auto"/>
          </w:tcPr>
          <w:p w14:paraId="3219FA33" w14:textId="77777777" w:rsidR="00F75791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29A03625" w14:textId="77777777" w:rsidR="00F75791" w:rsidRDefault="00000000">
            <w:pPr>
              <w:jc w:val="center"/>
            </w:pPr>
            <w:r>
              <w:t xml:space="preserve">AI/ML capabilities, </w:t>
            </w:r>
            <w:proofErr w:type="spellStart"/>
            <w:r>
              <w:t>BigQuery</w:t>
            </w:r>
            <w:proofErr w:type="spellEnd"/>
            <w:r>
              <w:t xml:space="preserve"> analytics</w:t>
            </w:r>
          </w:p>
        </w:tc>
      </w:tr>
      <w:tr w:rsidR="00F75791" w14:paraId="27526313" w14:textId="77777777">
        <w:tc>
          <w:tcPr>
            <w:tcW w:w="0" w:type="auto"/>
          </w:tcPr>
          <w:p w14:paraId="67E646F2" w14:textId="77777777" w:rsidR="00F75791" w:rsidRDefault="00000000">
            <w:pPr>
              <w:jc w:val="center"/>
            </w:pPr>
            <w:r>
              <w:rPr>
                <w:b/>
              </w:rPr>
              <w:t>Microsoft Azure</w:t>
            </w:r>
          </w:p>
        </w:tc>
        <w:tc>
          <w:tcPr>
            <w:tcW w:w="0" w:type="auto"/>
          </w:tcPr>
          <w:p w14:paraId="083C9679" w14:textId="77777777" w:rsidR="00F75791" w:rsidRDefault="00000000">
            <w:pPr>
              <w:jc w:val="center"/>
            </w:pPr>
            <w:r>
              <w:t>✓ (coming)</w:t>
            </w:r>
          </w:p>
        </w:tc>
        <w:tc>
          <w:tcPr>
            <w:tcW w:w="0" w:type="auto"/>
          </w:tcPr>
          <w:p w14:paraId="1765614C" w14:textId="77777777" w:rsidR="00F75791" w:rsidRDefault="00000000">
            <w:pPr>
              <w:jc w:val="center"/>
            </w:pPr>
            <w:r>
              <w:t xml:space="preserve">Integrasi </w:t>
            </w:r>
            <w:proofErr w:type="spellStart"/>
            <w:r>
              <w:t>dengan</w:t>
            </w:r>
            <w:proofErr w:type="spellEnd"/>
            <w:r>
              <w:t xml:space="preserve"> Microsoft ecosystem</w:t>
            </w:r>
          </w:p>
        </w:tc>
      </w:tr>
      <w:tr w:rsidR="00F75791" w14:paraId="25C81076" w14:textId="77777777">
        <w:tc>
          <w:tcPr>
            <w:tcW w:w="0" w:type="auto"/>
          </w:tcPr>
          <w:p w14:paraId="1EAF87CD" w14:textId="77777777" w:rsidR="00F75791" w:rsidRDefault="00000000">
            <w:pPr>
              <w:jc w:val="center"/>
            </w:pPr>
            <w:r>
              <w:rPr>
                <w:b/>
              </w:rPr>
              <w:t>Alibaba Cloud</w:t>
            </w:r>
            <w:r>
              <w:t xml:space="preserve"> (Indonesia)</w:t>
            </w:r>
          </w:p>
        </w:tc>
        <w:tc>
          <w:tcPr>
            <w:tcW w:w="0" w:type="auto"/>
          </w:tcPr>
          <w:p w14:paraId="4EF98A48" w14:textId="77777777" w:rsidR="00F75791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63AB895" w14:textId="77777777" w:rsidR="00F75791" w:rsidRDefault="00000000">
            <w:pPr>
              <w:jc w:val="center"/>
            </w:pPr>
            <w:r>
              <w:t xml:space="preserve">Latency </w:t>
            </w:r>
            <w:proofErr w:type="spellStart"/>
            <w:r>
              <w:t>lokal</w:t>
            </w:r>
            <w:proofErr w:type="spellEnd"/>
            <w:r>
              <w:t xml:space="preserve"> sangat </w:t>
            </w:r>
            <w:proofErr w:type="spellStart"/>
            <w:r>
              <w:t>baik</w:t>
            </w:r>
            <w:proofErr w:type="spellEnd"/>
          </w:p>
        </w:tc>
      </w:tr>
      <w:tr w:rsidR="00F75791" w14:paraId="0DFDBDD4" w14:textId="77777777">
        <w:tc>
          <w:tcPr>
            <w:tcW w:w="0" w:type="auto"/>
          </w:tcPr>
          <w:p w14:paraId="072C3AAA" w14:textId="77777777" w:rsidR="00F75791" w:rsidRDefault="00000000">
            <w:pPr>
              <w:jc w:val="center"/>
            </w:pPr>
            <w:r>
              <w:rPr>
                <w:b/>
              </w:rPr>
              <w:t>PGN/</w:t>
            </w:r>
            <w:proofErr w:type="spellStart"/>
            <w:r>
              <w:rPr>
                <w:b/>
              </w:rPr>
              <w:t>Neurone</w:t>
            </w:r>
            <w:proofErr w:type="spellEnd"/>
          </w:p>
        </w:tc>
        <w:tc>
          <w:tcPr>
            <w:tcW w:w="0" w:type="auto"/>
          </w:tcPr>
          <w:p w14:paraId="46D33D49" w14:textId="77777777" w:rsidR="00F75791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0E2F5D5" w14:textId="77777777" w:rsidR="00F75791" w:rsidRDefault="00000000">
            <w:pPr>
              <w:jc w:val="center"/>
            </w:pPr>
            <w:r>
              <w:t xml:space="preserve">Cloud </w:t>
            </w:r>
            <w:proofErr w:type="spellStart"/>
            <w:r>
              <w:t>lokal</w:t>
            </w:r>
            <w:proofErr w:type="spellEnd"/>
            <w:r>
              <w:t xml:space="preserve"> Indonesia, data sovereignty </w:t>
            </w:r>
            <w:proofErr w:type="spellStart"/>
            <w:r>
              <w:t>terjamin</w:t>
            </w:r>
            <w:proofErr w:type="spellEnd"/>
          </w:p>
        </w:tc>
      </w:tr>
    </w:tbl>
    <w:p w14:paraId="5A683280" w14:textId="77777777" w:rsidR="00F75791" w:rsidRDefault="00000000">
      <w:proofErr w:type="spellStart"/>
      <w:r>
        <w:rPr>
          <w:b/>
        </w:rPr>
        <w:t>Arsitektur</w:t>
      </w:r>
      <w:proofErr w:type="spellEnd"/>
      <w:r>
        <w:rPr>
          <w:b/>
        </w:rPr>
        <w:t xml:space="preserve"> deployment pada AWS (</w:t>
      </w:r>
      <w:proofErr w:type="spellStart"/>
      <w:r>
        <w:rPr>
          <w:b/>
        </w:rPr>
        <w:t>contoh</w:t>
      </w:r>
      <w:proofErr w:type="spellEnd"/>
      <w:r>
        <w:rPr>
          <w:b/>
        </w:rPr>
        <w:t>):</w:t>
      </w:r>
    </w:p>
    <w:p w14:paraId="6A663316" w14:textId="77777777" w:rsidR="00F75791" w:rsidRDefault="00000000">
      <w:pPr>
        <w:pStyle w:val="FencedCode"/>
      </w:pPr>
      <w:r>
        <w:t>VPC (ap-southeast-3 / Jakarta)</w:t>
      </w:r>
      <w:r>
        <w:br/>
        <w:t>│</w:t>
      </w:r>
      <w:r>
        <w:br/>
        <w:t>├── Public Subnet</w:t>
      </w:r>
      <w:r>
        <w:br/>
        <w:t>│   ├── Internet Gateway</w:t>
      </w:r>
      <w:r>
        <w:br/>
        <w:t>│   ├── Application Load Balancer (ALB)</w:t>
      </w:r>
      <w:r>
        <w:br/>
        <w:t>│   └── NAT Gateway</w:t>
      </w:r>
      <w:r>
        <w:br/>
        <w:t>│</w:t>
      </w:r>
      <w:r>
        <w:br/>
        <w:t>├── Private Subnet ─── ECS/EKS Cluster (Backend Services)</w:t>
      </w:r>
      <w:r>
        <w:br/>
        <w:t>│   ├── API Gateway (Kong / AWS API Gateway)</w:t>
      </w:r>
      <w:r>
        <w:br/>
        <w:t>│   ├── Contract Service (Node.js)</w:t>
      </w:r>
      <w:r>
        <w:br/>
        <w:t>│   ├── Document Service (Node.js)</w:t>
      </w:r>
      <w:r>
        <w:br/>
        <w:t>│   ├── Notification Service (Node.js)</w:t>
      </w:r>
      <w:r>
        <w:br/>
        <w:t>│   └── Workflow Service (Node.js)</w:t>
      </w:r>
      <w:r>
        <w:br/>
        <w:t>│</w:t>
      </w:r>
      <w:r>
        <w:br/>
        <w:t>├── Database Subnet</w:t>
      </w:r>
      <w:r>
        <w:br/>
        <w:t>│   ├── RDS PostgreSQL (Multi-AZ, read replicas)</w:t>
      </w:r>
      <w:r>
        <w:br/>
        <w:t>│   ├── MongoDB Atlas</w:t>
      </w:r>
      <w:r>
        <w:br/>
        <w:t xml:space="preserve">│   └── </w:t>
      </w:r>
      <w:proofErr w:type="spellStart"/>
      <w:r>
        <w:t>Elasticache</w:t>
      </w:r>
      <w:proofErr w:type="spellEnd"/>
      <w:r>
        <w:t xml:space="preserve"> Redis Cluster</w:t>
      </w:r>
      <w:r>
        <w:br/>
        <w:t>│</w:t>
      </w:r>
      <w:r>
        <w:br/>
        <w:t>└── Infrastructure</w:t>
      </w:r>
      <w:r>
        <w:br/>
        <w:t xml:space="preserve">    ├── S3 bucket (document storage)</w:t>
      </w:r>
      <w:r>
        <w:br/>
        <w:t xml:space="preserve">    ├── CloudFront (CDN)</w:t>
      </w:r>
      <w:r>
        <w:br/>
      </w:r>
      <w:r>
        <w:lastRenderedPageBreak/>
        <w:t xml:space="preserve">    ├── CloudWatch (logs, metrics)</w:t>
      </w:r>
      <w:r>
        <w:br/>
        <w:t xml:space="preserve">    └── Backup &amp; Disaster Recovery</w:t>
      </w:r>
    </w:p>
    <w:p w14:paraId="6DC2C3FB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7.4 Integrasi </w:t>
      </w:r>
      <w:proofErr w:type="spellStart"/>
      <w:r>
        <w:rPr>
          <w:b w:val="0"/>
        </w:rPr>
        <w:t>Sistem</w:t>
      </w:r>
      <w:proofErr w:type="spellEnd"/>
      <w:r>
        <w:rPr>
          <w:b w:val="0"/>
        </w:rPr>
        <w:t xml:space="preserve"> (API Contract First)</w:t>
      </w:r>
    </w:p>
    <w:p w14:paraId="63E57116" w14:textId="77777777" w:rsidR="00F75791" w:rsidRDefault="00000000">
      <w:proofErr w:type="spellStart"/>
      <w:r>
        <w:t>Sistem</w:t>
      </w:r>
      <w:proofErr w:type="spellEnd"/>
      <w:r>
        <w:t xml:space="preserve"> CMS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Indonesia: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3"/>
        <w:gridCol w:w="3509"/>
        <w:gridCol w:w="4030"/>
      </w:tblGrid>
      <w:tr w:rsidR="00F75791" w14:paraId="6609344E" w14:textId="77777777">
        <w:tc>
          <w:tcPr>
            <w:tcW w:w="0" w:type="auto"/>
          </w:tcPr>
          <w:p w14:paraId="74305166" w14:textId="77777777" w:rsidR="00F75791" w:rsidRDefault="00000000">
            <w:pPr>
              <w:jc w:val="center"/>
            </w:pPr>
            <w:proofErr w:type="spellStart"/>
            <w:r>
              <w:t>Sistem</w:t>
            </w:r>
            <w:proofErr w:type="spellEnd"/>
          </w:p>
        </w:tc>
        <w:tc>
          <w:tcPr>
            <w:tcW w:w="0" w:type="auto"/>
          </w:tcPr>
          <w:p w14:paraId="7CAFB248" w14:textId="77777777" w:rsidR="00F75791" w:rsidRDefault="00000000">
            <w:pPr>
              <w:jc w:val="center"/>
            </w:pPr>
            <w:proofErr w:type="spellStart"/>
            <w:r>
              <w:t>Contoh</w:t>
            </w:r>
            <w:proofErr w:type="spellEnd"/>
            <w:r>
              <w:t xml:space="preserve"> Vendor</w:t>
            </w:r>
          </w:p>
        </w:tc>
        <w:tc>
          <w:tcPr>
            <w:tcW w:w="0" w:type="auto"/>
          </w:tcPr>
          <w:p w14:paraId="7B577AA6" w14:textId="77777777" w:rsidR="00F75791" w:rsidRDefault="00000000">
            <w:pPr>
              <w:jc w:val="center"/>
            </w:pPr>
            <w:r>
              <w:t xml:space="preserve">Jenis Data yang </w:t>
            </w:r>
            <w:proofErr w:type="spellStart"/>
            <w:r>
              <w:t>Dipertukarkan</w:t>
            </w:r>
            <w:proofErr w:type="spellEnd"/>
          </w:p>
        </w:tc>
      </w:tr>
      <w:tr w:rsidR="00F75791" w14:paraId="04C959E5" w14:textId="77777777">
        <w:tc>
          <w:tcPr>
            <w:tcW w:w="0" w:type="auto"/>
          </w:tcPr>
          <w:p w14:paraId="0A2873E0" w14:textId="77777777" w:rsidR="00F75791" w:rsidRDefault="00000000">
            <w:pPr>
              <w:jc w:val="center"/>
            </w:pPr>
            <w:r>
              <w:rPr>
                <w:b/>
              </w:rPr>
              <w:t>HRIS</w:t>
            </w:r>
          </w:p>
        </w:tc>
        <w:tc>
          <w:tcPr>
            <w:tcW w:w="0" w:type="auto"/>
          </w:tcPr>
          <w:p w14:paraId="4CF1FC31" w14:textId="77777777" w:rsidR="00F75791" w:rsidRDefault="00000000">
            <w:pPr>
              <w:jc w:val="center"/>
            </w:pPr>
            <w:proofErr w:type="spellStart"/>
            <w:r>
              <w:t>Mekari</w:t>
            </w:r>
            <w:proofErr w:type="spellEnd"/>
            <w:r>
              <w:t xml:space="preserve"> </w:t>
            </w:r>
            <w:proofErr w:type="spellStart"/>
            <w:r>
              <w:t>Talenta</w:t>
            </w:r>
            <w:proofErr w:type="spellEnd"/>
            <w:r>
              <w:t xml:space="preserve">, </w:t>
            </w:r>
            <w:proofErr w:type="spellStart"/>
            <w:r>
              <w:t>Gadjian</w:t>
            </w:r>
            <w:proofErr w:type="spellEnd"/>
            <w:r>
              <w:t xml:space="preserve">, </w:t>
            </w:r>
            <w:proofErr w:type="spellStart"/>
            <w:r>
              <w:t>Jojonomic</w:t>
            </w:r>
            <w:proofErr w:type="spellEnd"/>
          </w:p>
        </w:tc>
        <w:tc>
          <w:tcPr>
            <w:tcW w:w="0" w:type="auto"/>
          </w:tcPr>
          <w:p w14:paraId="7A64B6E5" w14:textId="77777777" w:rsidR="00F75791" w:rsidRDefault="00000000">
            <w:pPr>
              <w:jc w:val="center"/>
            </w:pPr>
            <w:r>
              <w:t xml:space="preserve">Data </w:t>
            </w:r>
            <w:proofErr w:type="spellStart"/>
            <w:r>
              <w:t>karyawan</w:t>
            </w:r>
            <w:proofErr w:type="spellEnd"/>
            <w:r>
              <w:t xml:space="preserve"> (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>)</w:t>
            </w:r>
          </w:p>
        </w:tc>
      </w:tr>
      <w:tr w:rsidR="00F75791" w14:paraId="3D687041" w14:textId="77777777">
        <w:tc>
          <w:tcPr>
            <w:tcW w:w="0" w:type="auto"/>
          </w:tcPr>
          <w:p w14:paraId="3B8A4C7B" w14:textId="77777777" w:rsidR="00F75791" w:rsidRDefault="00000000">
            <w:pPr>
              <w:jc w:val="center"/>
            </w:pPr>
            <w:r>
              <w:rPr>
                <w:b/>
              </w:rPr>
              <w:t>ERP</w:t>
            </w:r>
          </w:p>
        </w:tc>
        <w:tc>
          <w:tcPr>
            <w:tcW w:w="0" w:type="auto"/>
          </w:tcPr>
          <w:p w14:paraId="43A4DD8E" w14:textId="77777777" w:rsidR="00F75791" w:rsidRDefault="00000000">
            <w:pPr>
              <w:jc w:val="center"/>
            </w:pPr>
            <w:r>
              <w:t>Odoo, SAP, Accurate</w:t>
            </w:r>
          </w:p>
        </w:tc>
        <w:tc>
          <w:tcPr>
            <w:tcW w:w="0" w:type="auto"/>
          </w:tcPr>
          <w:p w14:paraId="26D46661" w14:textId="77777777" w:rsidR="00F75791" w:rsidRDefault="00000000">
            <w:pPr>
              <w:jc w:val="center"/>
            </w:pPr>
            <w:r>
              <w:t>Data vendor, purchase order, invoice</w:t>
            </w:r>
          </w:p>
        </w:tc>
      </w:tr>
      <w:tr w:rsidR="00F75791" w14:paraId="0BAE6AF8" w14:textId="77777777">
        <w:tc>
          <w:tcPr>
            <w:tcW w:w="0" w:type="auto"/>
          </w:tcPr>
          <w:p w14:paraId="6AA73F5C" w14:textId="77777777" w:rsidR="00F75791" w:rsidRDefault="00000000">
            <w:pPr>
              <w:jc w:val="center"/>
            </w:pPr>
            <w:r>
              <w:rPr>
                <w:b/>
              </w:rPr>
              <w:t>Finance System</w:t>
            </w:r>
          </w:p>
        </w:tc>
        <w:tc>
          <w:tcPr>
            <w:tcW w:w="0" w:type="auto"/>
          </w:tcPr>
          <w:p w14:paraId="2D368CC8" w14:textId="77777777" w:rsidR="00F75791" w:rsidRDefault="00000000">
            <w:pPr>
              <w:jc w:val="center"/>
            </w:pPr>
            <w:proofErr w:type="spellStart"/>
            <w:r>
              <w:t>Jurnal</w:t>
            </w:r>
            <w:proofErr w:type="spellEnd"/>
            <w:r>
              <w:t xml:space="preserve">, </w:t>
            </w:r>
            <w:proofErr w:type="spellStart"/>
            <w:r>
              <w:t>BukuWarung</w:t>
            </w:r>
            <w:proofErr w:type="spellEnd"/>
          </w:p>
        </w:tc>
        <w:tc>
          <w:tcPr>
            <w:tcW w:w="0" w:type="auto"/>
          </w:tcPr>
          <w:p w14:paraId="20C39EC3" w14:textId="77777777" w:rsidR="00F75791" w:rsidRDefault="00000000">
            <w:pPr>
              <w:jc w:val="center"/>
            </w:pPr>
            <w:proofErr w:type="spellStart"/>
            <w:r>
              <w:t>Pelacakan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>, budget approval</w:t>
            </w:r>
          </w:p>
        </w:tc>
      </w:tr>
      <w:tr w:rsidR="00F75791" w14:paraId="5C18E24D" w14:textId="77777777">
        <w:tc>
          <w:tcPr>
            <w:tcW w:w="0" w:type="auto"/>
          </w:tcPr>
          <w:p w14:paraId="3D4A748D" w14:textId="77777777" w:rsidR="00F75791" w:rsidRDefault="00000000">
            <w:pPr>
              <w:jc w:val="center"/>
            </w:pPr>
            <w:r>
              <w:rPr>
                <w:b/>
              </w:rPr>
              <w:t>E-Sign</w:t>
            </w:r>
          </w:p>
        </w:tc>
        <w:tc>
          <w:tcPr>
            <w:tcW w:w="0" w:type="auto"/>
          </w:tcPr>
          <w:p w14:paraId="6C66117F" w14:textId="77777777" w:rsidR="00F75791" w:rsidRDefault="00000000">
            <w:pPr>
              <w:jc w:val="center"/>
            </w:pPr>
            <w:r>
              <w:t xml:space="preserve">VIDA Sign, </w:t>
            </w:r>
            <w:proofErr w:type="spellStart"/>
            <w:r>
              <w:t>Mekari</w:t>
            </w:r>
            <w:proofErr w:type="spellEnd"/>
            <w:r>
              <w:t xml:space="preserve"> Sign, Privy</w:t>
            </w:r>
          </w:p>
        </w:tc>
        <w:tc>
          <w:tcPr>
            <w:tcW w:w="0" w:type="auto"/>
          </w:tcPr>
          <w:p w14:paraId="22BA31E5" w14:textId="77777777" w:rsidR="00F75791" w:rsidRDefault="00000000">
            <w:pPr>
              <w:jc w:val="center"/>
            </w:pPr>
            <w:r>
              <w:t>Digital signature, e-</w:t>
            </w:r>
            <w:proofErr w:type="spellStart"/>
            <w:r>
              <w:t>Meterai</w:t>
            </w:r>
            <w:proofErr w:type="spellEnd"/>
          </w:p>
        </w:tc>
      </w:tr>
      <w:tr w:rsidR="00F75791" w14:paraId="1F4E0C39" w14:textId="77777777">
        <w:tc>
          <w:tcPr>
            <w:tcW w:w="0" w:type="auto"/>
          </w:tcPr>
          <w:p w14:paraId="41AE8215" w14:textId="77777777" w:rsidR="00F75791" w:rsidRDefault="00000000">
            <w:pPr>
              <w:jc w:val="center"/>
            </w:pPr>
            <w:proofErr w:type="spellStart"/>
            <w:r>
              <w:rPr>
                <w:b/>
              </w:rPr>
              <w:t>eKYC</w:t>
            </w:r>
            <w:proofErr w:type="spellEnd"/>
          </w:p>
        </w:tc>
        <w:tc>
          <w:tcPr>
            <w:tcW w:w="0" w:type="auto"/>
          </w:tcPr>
          <w:p w14:paraId="5EC13EDC" w14:textId="77777777" w:rsidR="00F75791" w:rsidRDefault="00000000">
            <w:pPr>
              <w:jc w:val="center"/>
            </w:pPr>
            <w:r>
              <w:t xml:space="preserve">VIDA, Privy, </w:t>
            </w:r>
            <w:proofErr w:type="spellStart"/>
            <w:r>
              <w:t>Mekari</w:t>
            </w:r>
            <w:proofErr w:type="spellEnd"/>
            <w:r>
              <w:t xml:space="preserve"> Sign</w:t>
            </w:r>
          </w:p>
        </w:tc>
        <w:tc>
          <w:tcPr>
            <w:tcW w:w="0" w:type="auto"/>
          </w:tcPr>
          <w:p w14:paraId="369578F4" w14:textId="77777777" w:rsidR="00F75791" w:rsidRDefault="00000000">
            <w:pPr>
              <w:jc w:val="center"/>
            </w:pP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penanda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</w:p>
        </w:tc>
      </w:tr>
    </w:tbl>
    <w:p w14:paraId="1037A98C" w14:textId="77777777" w:rsidR="00F75791" w:rsidRDefault="00000000">
      <w:proofErr w:type="spellStart"/>
      <w:r>
        <w:rPr>
          <w:b/>
        </w:rPr>
        <w:t>Contoh</w:t>
      </w:r>
      <w:proofErr w:type="spellEnd"/>
      <w:r>
        <w:rPr>
          <w:b/>
        </w:rPr>
        <w:t xml:space="preserve"> endpoint API: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  <w:gridCol w:w="935"/>
        <w:gridCol w:w="3735"/>
        <w:gridCol w:w="2754"/>
      </w:tblGrid>
      <w:tr w:rsidR="00F75791" w14:paraId="6AE5CA56" w14:textId="77777777">
        <w:tc>
          <w:tcPr>
            <w:tcW w:w="0" w:type="auto"/>
          </w:tcPr>
          <w:p w14:paraId="4270143C" w14:textId="77777777" w:rsidR="00F75791" w:rsidRDefault="00000000">
            <w:pPr>
              <w:jc w:val="center"/>
            </w:pPr>
            <w:r>
              <w:t>API</w:t>
            </w:r>
          </w:p>
        </w:tc>
        <w:tc>
          <w:tcPr>
            <w:tcW w:w="0" w:type="auto"/>
          </w:tcPr>
          <w:p w14:paraId="60C51A5C" w14:textId="77777777" w:rsidR="00F75791" w:rsidRDefault="00000000">
            <w:pPr>
              <w:jc w:val="center"/>
            </w:pPr>
            <w:r>
              <w:t>Method</w:t>
            </w:r>
          </w:p>
        </w:tc>
        <w:tc>
          <w:tcPr>
            <w:tcW w:w="0" w:type="auto"/>
          </w:tcPr>
          <w:p w14:paraId="04913017" w14:textId="77777777" w:rsidR="00F75791" w:rsidRDefault="00000000">
            <w:pPr>
              <w:jc w:val="center"/>
            </w:pPr>
            <w:r>
              <w:t>Endpoint</w:t>
            </w:r>
          </w:p>
        </w:tc>
        <w:tc>
          <w:tcPr>
            <w:tcW w:w="0" w:type="auto"/>
          </w:tcPr>
          <w:p w14:paraId="50EE8EB6" w14:textId="77777777" w:rsidR="00F75791" w:rsidRDefault="00000000">
            <w:pPr>
              <w:jc w:val="center"/>
            </w:pPr>
            <w:proofErr w:type="spellStart"/>
            <w:r>
              <w:t>Deskripsi</w:t>
            </w:r>
            <w:proofErr w:type="spellEnd"/>
          </w:p>
        </w:tc>
      </w:tr>
      <w:tr w:rsidR="00F75791" w14:paraId="5A6B0BC7" w14:textId="77777777">
        <w:tc>
          <w:tcPr>
            <w:tcW w:w="0" w:type="auto"/>
          </w:tcPr>
          <w:p w14:paraId="0C902681" w14:textId="77777777" w:rsidR="00F75791" w:rsidRDefault="00000000">
            <w:pPr>
              <w:jc w:val="center"/>
            </w:pPr>
            <w:r>
              <w:t>Create Contract</w:t>
            </w:r>
          </w:p>
        </w:tc>
        <w:tc>
          <w:tcPr>
            <w:tcW w:w="0" w:type="auto"/>
          </w:tcPr>
          <w:p w14:paraId="1121CDA7" w14:textId="77777777" w:rsidR="00F75791" w:rsidRDefault="00000000">
            <w:pPr>
              <w:jc w:val="center"/>
            </w:pPr>
            <w:r>
              <w:t>POST</w:t>
            </w:r>
          </w:p>
        </w:tc>
        <w:tc>
          <w:tcPr>
            <w:tcW w:w="0" w:type="auto"/>
          </w:tcPr>
          <w:p w14:paraId="58DB2847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/</w:t>
            </w:r>
            <w:proofErr w:type="spellStart"/>
            <w:r>
              <w:rPr>
                <w:rStyle w:val="InlineCode"/>
                <w:highlight w:val="none"/>
              </w:rPr>
              <w:t>api</w:t>
            </w:r>
            <w:proofErr w:type="spellEnd"/>
            <w:r>
              <w:rPr>
                <w:rStyle w:val="InlineCode"/>
                <w:highlight w:val="none"/>
              </w:rPr>
              <w:t>/v1/contracts</w:t>
            </w:r>
          </w:p>
        </w:tc>
        <w:tc>
          <w:tcPr>
            <w:tcW w:w="0" w:type="auto"/>
          </w:tcPr>
          <w:p w14:paraId="6AA516DD" w14:textId="77777777" w:rsidR="00F75791" w:rsidRDefault="00000000">
            <w:pPr>
              <w:jc w:val="center"/>
            </w:pPr>
            <w:r>
              <w:t xml:space="preserve">Membuat </w:t>
            </w:r>
            <w:proofErr w:type="spellStart"/>
            <w:r>
              <w:t>kontrak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</w:tr>
      <w:tr w:rsidR="00F75791" w14:paraId="4452D897" w14:textId="77777777">
        <w:tc>
          <w:tcPr>
            <w:tcW w:w="0" w:type="auto"/>
          </w:tcPr>
          <w:p w14:paraId="57AFB5EC" w14:textId="77777777" w:rsidR="00F75791" w:rsidRDefault="00000000">
            <w:pPr>
              <w:jc w:val="center"/>
            </w:pPr>
            <w:r>
              <w:t>Get Contract</w:t>
            </w:r>
          </w:p>
        </w:tc>
        <w:tc>
          <w:tcPr>
            <w:tcW w:w="0" w:type="auto"/>
          </w:tcPr>
          <w:p w14:paraId="0AE2F667" w14:textId="77777777" w:rsidR="00F75791" w:rsidRDefault="00000000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401394D3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/</w:t>
            </w:r>
            <w:proofErr w:type="spellStart"/>
            <w:r>
              <w:rPr>
                <w:rStyle w:val="InlineCode"/>
                <w:highlight w:val="none"/>
              </w:rPr>
              <w:t>api</w:t>
            </w:r>
            <w:proofErr w:type="spellEnd"/>
            <w:r>
              <w:rPr>
                <w:rStyle w:val="InlineCode"/>
                <w:highlight w:val="none"/>
              </w:rPr>
              <w:t>/v1/contracts/{id}</w:t>
            </w:r>
          </w:p>
        </w:tc>
        <w:tc>
          <w:tcPr>
            <w:tcW w:w="0" w:type="auto"/>
          </w:tcPr>
          <w:p w14:paraId="4A414076" w14:textId="77777777" w:rsidR="00F75791" w:rsidRDefault="00000000">
            <w:pPr>
              <w:jc w:val="center"/>
            </w:pPr>
            <w:proofErr w:type="spellStart"/>
            <w:r>
              <w:t>Mengambil</w:t>
            </w:r>
            <w:proofErr w:type="spellEnd"/>
            <w:r>
              <w:t xml:space="preserve"> detail </w:t>
            </w:r>
            <w:proofErr w:type="spellStart"/>
            <w:r>
              <w:t>kontrak</w:t>
            </w:r>
            <w:proofErr w:type="spellEnd"/>
          </w:p>
        </w:tc>
      </w:tr>
      <w:tr w:rsidR="00F75791" w14:paraId="3E1A18D0" w14:textId="77777777">
        <w:tc>
          <w:tcPr>
            <w:tcW w:w="0" w:type="auto"/>
          </w:tcPr>
          <w:p w14:paraId="394BFE02" w14:textId="77777777" w:rsidR="00F75791" w:rsidRDefault="00000000">
            <w:pPr>
              <w:jc w:val="center"/>
            </w:pPr>
            <w:r>
              <w:t>Upload Document</w:t>
            </w:r>
          </w:p>
        </w:tc>
        <w:tc>
          <w:tcPr>
            <w:tcW w:w="0" w:type="auto"/>
          </w:tcPr>
          <w:p w14:paraId="335C74CF" w14:textId="77777777" w:rsidR="00F75791" w:rsidRDefault="00000000">
            <w:pPr>
              <w:jc w:val="center"/>
            </w:pPr>
            <w:r>
              <w:t>POST</w:t>
            </w:r>
          </w:p>
        </w:tc>
        <w:tc>
          <w:tcPr>
            <w:tcW w:w="0" w:type="auto"/>
          </w:tcPr>
          <w:p w14:paraId="7CF9FA1E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/</w:t>
            </w:r>
            <w:proofErr w:type="spellStart"/>
            <w:r>
              <w:rPr>
                <w:rStyle w:val="InlineCode"/>
                <w:highlight w:val="none"/>
              </w:rPr>
              <w:t>api</w:t>
            </w:r>
            <w:proofErr w:type="spellEnd"/>
            <w:r>
              <w:rPr>
                <w:rStyle w:val="InlineCode"/>
                <w:highlight w:val="none"/>
              </w:rPr>
              <w:t>/v1/contracts/{id}/documents</w:t>
            </w:r>
          </w:p>
        </w:tc>
        <w:tc>
          <w:tcPr>
            <w:tcW w:w="0" w:type="auto"/>
          </w:tcPr>
          <w:p w14:paraId="1CFD57B2" w14:textId="77777777" w:rsidR="00F75791" w:rsidRDefault="00000000">
            <w:pPr>
              <w:jc w:val="center"/>
            </w:pPr>
            <w:r>
              <w:t xml:space="preserve">Upload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</w:tr>
      <w:tr w:rsidR="00F75791" w14:paraId="447F6449" w14:textId="77777777">
        <w:tc>
          <w:tcPr>
            <w:tcW w:w="0" w:type="auto"/>
          </w:tcPr>
          <w:p w14:paraId="0A36B28A" w14:textId="77777777" w:rsidR="00F75791" w:rsidRDefault="00000000">
            <w:pPr>
              <w:jc w:val="center"/>
            </w:pPr>
            <w:r>
              <w:t>Submit for Approval</w:t>
            </w:r>
          </w:p>
        </w:tc>
        <w:tc>
          <w:tcPr>
            <w:tcW w:w="0" w:type="auto"/>
          </w:tcPr>
          <w:p w14:paraId="6F6C1CD7" w14:textId="77777777" w:rsidR="00F75791" w:rsidRDefault="00000000">
            <w:pPr>
              <w:jc w:val="center"/>
            </w:pPr>
            <w:r>
              <w:t>POST</w:t>
            </w:r>
          </w:p>
        </w:tc>
        <w:tc>
          <w:tcPr>
            <w:tcW w:w="0" w:type="auto"/>
          </w:tcPr>
          <w:p w14:paraId="219B539A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/</w:t>
            </w:r>
            <w:proofErr w:type="spellStart"/>
            <w:r>
              <w:rPr>
                <w:rStyle w:val="InlineCode"/>
                <w:highlight w:val="none"/>
              </w:rPr>
              <w:t>api</w:t>
            </w:r>
            <w:proofErr w:type="spellEnd"/>
            <w:r>
              <w:rPr>
                <w:rStyle w:val="InlineCode"/>
                <w:highlight w:val="none"/>
              </w:rPr>
              <w:t>/v1/contracts/{id}/submit</w:t>
            </w:r>
          </w:p>
        </w:tc>
        <w:tc>
          <w:tcPr>
            <w:tcW w:w="0" w:type="auto"/>
          </w:tcPr>
          <w:p w14:paraId="5EE2F936" w14:textId="77777777" w:rsidR="00F75791" w:rsidRDefault="00000000">
            <w:pPr>
              <w:jc w:val="center"/>
            </w:pPr>
            <w:r>
              <w:t xml:space="preserve">Submit </w:t>
            </w:r>
            <w:proofErr w:type="spellStart"/>
            <w:r>
              <w:t>ke</w:t>
            </w:r>
            <w:proofErr w:type="spellEnd"/>
            <w:r>
              <w:t xml:space="preserve"> workflow approval</w:t>
            </w:r>
          </w:p>
        </w:tc>
      </w:tr>
      <w:tr w:rsidR="00F75791" w14:paraId="7B7C2708" w14:textId="77777777">
        <w:tc>
          <w:tcPr>
            <w:tcW w:w="0" w:type="auto"/>
          </w:tcPr>
          <w:p w14:paraId="66370BED" w14:textId="77777777" w:rsidR="00F75791" w:rsidRDefault="00000000">
            <w:pPr>
              <w:jc w:val="center"/>
            </w:pPr>
            <w:r>
              <w:t>Sign Contract</w:t>
            </w:r>
          </w:p>
        </w:tc>
        <w:tc>
          <w:tcPr>
            <w:tcW w:w="0" w:type="auto"/>
          </w:tcPr>
          <w:p w14:paraId="68D160E8" w14:textId="77777777" w:rsidR="00F75791" w:rsidRDefault="00000000">
            <w:pPr>
              <w:jc w:val="center"/>
            </w:pPr>
            <w:r>
              <w:t>POST</w:t>
            </w:r>
          </w:p>
        </w:tc>
        <w:tc>
          <w:tcPr>
            <w:tcW w:w="0" w:type="auto"/>
          </w:tcPr>
          <w:p w14:paraId="437F8E01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/</w:t>
            </w:r>
            <w:proofErr w:type="spellStart"/>
            <w:r>
              <w:rPr>
                <w:rStyle w:val="InlineCode"/>
                <w:highlight w:val="none"/>
              </w:rPr>
              <w:t>api</w:t>
            </w:r>
            <w:proofErr w:type="spellEnd"/>
            <w:r>
              <w:rPr>
                <w:rStyle w:val="InlineCode"/>
                <w:highlight w:val="none"/>
              </w:rPr>
              <w:t>/v1/contracts/{id}/sign</w:t>
            </w:r>
          </w:p>
        </w:tc>
        <w:tc>
          <w:tcPr>
            <w:tcW w:w="0" w:type="auto"/>
          </w:tcPr>
          <w:p w14:paraId="0F77A185" w14:textId="77777777" w:rsidR="00F75791" w:rsidRDefault="00000000">
            <w:pPr>
              <w:jc w:val="center"/>
            </w:pPr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</w:p>
        </w:tc>
      </w:tr>
      <w:tr w:rsidR="00F75791" w14:paraId="6ACC4AA5" w14:textId="77777777">
        <w:tc>
          <w:tcPr>
            <w:tcW w:w="0" w:type="auto"/>
          </w:tcPr>
          <w:p w14:paraId="64F25531" w14:textId="77777777" w:rsidR="00F75791" w:rsidRDefault="00000000">
            <w:pPr>
              <w:jc w:val="center"/>
            </w:pPr>
            <w:r>
              <w:t>Get Audit Trail</w:t>
            </w:r>
          </w:p>
        </w:tc>
        <w:tc>
          <w:tcPr>
            <w:tcW w:w="0" w:type="auto"/>
          </w:tcPr>
          <w:p w14:paraId="3FBB193C" w14:textId="77777777" w:rsidR="00F75791" w:rsidRDefault="00000000">
            <w:pPr>
              <w:jc w:val="center"/>
            </w:pPr>
            <w:r>
              <w:t>GET</w:t>
            </w:r>
          </w:p>
        </w:tc>
        <w:tc>
          <w:tcPr>
            <w:tcW w:w="0" w:type="auto"/>
          </w:tcPr>
          <w:p w14:paraId="07C3E3DF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/</w:t>
            </w:r>
            <w:proofErr w:type="spellStart"/>
            <w:r>
              <w:rPr>
                <w:rStyle w:val="InlineCode"/>
                <w:highlight w:val="none"/>
              </w:rPr>
              <w:t>api</w:t>
            </w:r>
            <w:proofErr w:type="spellEnd"/>
            <w:r>
              <w:rPr>
                <w:rStyle w:val="InlineCode"/>
                <w:highlight w:val="none"/>
              </w:rPr>
              <w:t>/v1/contracts/{id}/audit</w:t>
            </w:r>
          </w:p>
        </w:tc>
        <w:tc>
          <w:tcPr>
            <w:tcW w:w="0" w:type="auto"/>
          </w:tcPr>
          <w:p w14:paraId="0109AA06" w14:textId="77777777" w:rsidR="00F75791" w:rsidRDefault="00000000">
            <w:pPr>
              <w:jc w:val="center"/>
            </w:pPr>
            <w:r>
              <w:t xml:space="preserve">Jejak audit </w:t>
            </w:r>
            <w:proofErr w:type="spellStart"/>
            <w:r>
              <w:t>kontrak</w:t>
            </w:r>
            <w:proofErr w:type="spellEnd"/>
          </w:p>
        </w:tc>
      </w:tr>
      <w:tr w:rsidR="00F75791" w14:paraId="10936B35" w14:textId="77777777">
        <w:tc>
          <w:tcPr>
            <w:tcW w:w="0" w:type="auto"/>
          </w:tcPr>
          <w:p w14:paraId="3A588B10" w14:textId="77777777" w:rsidR="00F75791" w:rsidRDefault="00000000">
            <w:pPr>
              <w:jc w:val="center"/>
            </w:pPr>
            <w:r>
              <w:t>Webhook Notification</w:t>
            </w:r>
          </w:p>
        </w:tc>
        <w:tc>
          <w:tcPr>
            <w:tcW w:w="0" w:type="auto"/>
          </w:tcPr>
          <w:p w14:paraId="71DBB236" w14:textId="77777777" w:rsidR="00F75791" w:rsidRDefault="00000000">
            <w:pPr>
              <w:jc w:val="center"/>
            </w:pPr>
            <w:r>
              <w:t>POST</w:t>
            </w:r>
          </w:p>
        </w:tc>
        <w:tc>
          <w:tcPr>
            <w:tcW w:w="0" w:type="auto"/>
          </w:tcPr>
          <w:p w14:paraId="1450B3D0" w14:textId="77777777" w:rsidR="00F75791" w:rsidRDefault="00000000">
            <w:pPr>
              <w:jc w:val="center"/>
            </w:pPr>
            <w:r>
              <w:rPr>
                <w:rStyle w:val="InlineCode"/>
                <w:highlight w:val="none"/>
              </w:rPr>
              <w:t>/</w:t>
            </w:r>
            <w:proofErr w:type="spellStart"/>
            <w:r>
              <w:rPr>
                <w:rStyle w:val="InlineCode"/>
                <w:highlight w:val="none"/>
              </w:rPr>
              <w:t>api</w:t>
            </w:r>
            <w:proofErr w:type="spellEnd"/>
            <w:r>
              <w:rPr>
                <w:rStyle w:val="InlineCode"/>
                <w:highlight w:val="none"/>
              </w:rPr>
              <w:t>/v1/webhook/contract</w:t>
            </w:r>
          </w:p>
        </w:tc>
        <w:tc>
          <w:tcPr>
            <w:tcW w:w="0" w:type="auto"/>
          </w:tcPr>
          <w:p w14:paraId="770EDF24" w14:textId="77777777" w:rsidR="00F75791" w:rsidRDefault="00000000">
            <w:pPr>
              <w:jc w:val="center"/>
            </w:pPr>
            <w:r>
              <w:t xml:space="preserve">Event contract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</w:p>
        </w:tc>
      </w:tr>
    </w:tbl>
    <w:p w14:paraId="02847EF0" w14:textId="77777777" w:rsidR="00F75791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8. </w:t>
      </w:r>
      <w:proofErr w:type="spellStart"/>
      <w:r>
        <w:rPr>
          <w:b w:val="0"/>
          <w:i w:val="0"/>
        </w:rPr>
        <w:t>Lokalitas</w:t>
      </w:r>
      <w:proofErr w:type="spellEnd"/>
      <w:r>
        <w:rPr>
          <w:b w:val="0"/>
          <w:i w:val="0"/>
        </w:rPr>
        <w:t xml:space="preserve"> Pasar Indonesia &amp; </w:t>
      </w:r>
      <w:proofErr w:type="spellStart"/>
      <w:r>
        <w:rPr>
          <w:b w:val="0"/>
          <w:i w:val="0"/>
        </w:rPr>
        <w:t>Rekomendasi</w:t>
      </w:r>
      <w:proofErr w:type="spellEnd"/>
      <w:r>
        <w:rPr>
          <w:b w:val="0"/>
          <w:i w:val="0"/>
        </w:rPr>
        <w:t xml:space="preserve"> Solusi</w:t>
      </w:r>
    </w:p>
    <w:p w14:paraId="300676E2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8.1 </w:t>
      </w:r>
      <w:proofErr w:type="spellStart"/>
      <w:r>
        <w:rPr>
          <w:b w:val="0"/>
        </w:rPr>
        <w:t>Persyaratan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Kepatuhan</w:t>
      </w:r>
      <w:proofErr w:type="spellEnd"/>
      <w:r>
        <w:rPr>
          <w:b w:val="0"/>
        </w:rPr>
        <w:t xml:space="preserve"> Hukum di Indonesia</w:t>
      </w:r>
    </w:p>
    <w:p w14:paraId="030B90B4" w14:textId="77777777" w:rsidR="00F75791" w:rsidRDefault="00000000">
      <w:proofErr w:type="spellStart"/>
      <w:r>
        <w:t>Sistem</w:t>
      </w:r>
      <w:proofErr w:type="spellEnd"/>
      <w:r>
        <w:t xml:space="preserve"> CMS yang </w:t>
      </w:r>
      <w:proofErr w:type="spellStart"/>
      <w:r>
        <w:t>diimplementasikan</w:t>
      </w:r>
      <w:proofErr w:type="spellEnd"/>
      <w:r>
        <w:t xml:space="preserve"> di Indonesia </w:t>
      </w:r>
      <w:r>
        <w:rPr>
          <w:b/>
        </w:rPr>
        <w:t>WAJIB</w:t>
      </w:r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DBAF047" w14:textId="77777777" w:rsidR="00F75791" w:rsidRDefault="00000000">
      <w:r>
        <w:rPr>
          <w:b/>
        </w:rPr>
        <w:t xml:space="preserve">1. Status Hukum </w:t>
      </w:r>
      <w:proofErr w:type="spellStart"/>
      <w:r>
        <w:rPr>
          <w:b/>
        </w:rPr>
        <w:t>Kontrak</w:t>
      </w:r>
      <w:proofErr w:type="spellEnd"/>
      <w:r>
        <w:rPr>
          <w:b/>
        </w:rPr>
        <w:t xml:space="preserve"> Elektronik</w:t>
      </w:r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di Indonesia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dan </w:t>
      </w:r>
      <w:proofErr w:type="spellStart"/>
      <w:r>
        <w:t>mengikat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>
        <w:rPr>
          <w:b/>
        </w:rPr>
        <w:t xml:space="preserve">Pasal 18 </w:t>
      </w:r>
      <w:proofErr w:type="spellStart"/>
      <w:r>
        <w:rPr>
          <w:b/>
        </w:rPr>
        <w:t>Undang-Undang</w:t>
      </w:r>
      <w:proofErr w:type="spellEnd"/>
      <w:r>
        <w:rPr>
          <w:b/>
        </w:rPr>
        <w:t xml:space="preserve"> ITE</w:t>
      </w:r>
      <w:r>
        <w:t xml:space="preserve"> (UU No. 11 </w:t>
      </w:r>
      <w:proofErr w:type="spellStart"/>
      <w:r>
        <w:t>Tahun</w:t>
      </w:r>
      <w:proofErr w:type="spellEnd"/>
      <w:r>
        <w:t xml:space="preserve"> 2008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UU No. 1 </w:t>
      </w:r>
      <w:proofErr w:type="spellStart"/>
      <w:r>
        <w:t>Tahun</w:t>
      </w:r>
      <w:proofErr w:type="spellEnd"/>
      <w:r>
        <w:t xml:space="preserve"> 2024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UU ITE).</w:t>
      </w:r>
    </w:p>
    <w:p w14:paraId="37A0B80D" w14:textId="77777777" w:rsidR="00F75791" w:rsidRDefault="00000000">
      <w:r>
        <w:rPr>
          <w:b/>
        </w:rPr>
        <w:t>2. Jenis Tanda Tangan Elektronik</w:t>
      </w:r>
    </w:p>
    <w:p w14:paraId="2BC196A0" w14:textId="77777777" w:rsidR="00F75791" w:rsidRDefault="00000000">
      <w:proofErr w:type="spellStart"/>
      <w:r>
        <w:t>Pemerintah</w:t>
      </w:r>
      <w:proofErr w:type="spellEnd"/>
      <w:r>
        <w:t xml:space="preserve"> Indonesia </w:t>
      </w:r>
      <w:proofErr w:type="spellStart"/>
      <w:r>
        <w:t>mengakui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>:</w:t>
      </w:r>
    </w:p>
    <w:p w14:paraId="3CBC520A" w14:textId="77777777" w:rsidR="00F75791" w:rsidRDefault="00000000">
      <w:pPr>
        <w:numPr>
          <w:ilvl w:val="0"/>
          <w:numId w:val="1"/>
        </w:numPr>
      </w:pPr>
      <w:r>
        <w:rPr>
          <w:b/>
        </w:rPr>
        <w:t>Certified E-Signature</w:t>
      </w:r>
      <w:r>
        <w:t xml:space="preserve">: Tanda </w:t>
      </w:r>
      <w:proofErr w:type="spellStart"/>
      <w:r>
        <w:t>tangan</w:t>
      </w:r>
      <w:proofErr w:type="spellEnd"/>
      <w:r>
        <w:t xml:space="preserve"> yang </w:t>
      </w:r>
      <w:proofErr w:type="spellStart"/>
      <w:r>
        <w:t>diterbitkan</w:t>
      </w:r>
      <w:proofErr w:type="spellEnd"/>
      <w:r>
        <w:t xml:space="preserve"> oleh </w:t>
      </w:r>
      <w:proofErr w:type="spellStart"/>
      <w:r>
        <w:rPr>
          <w:i/>
        </w:rPr>
        <w:t>Penyelenggara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Sertifikasi</w:t>
      </w:r>
      <w:proofErr w:type="spellEnd"/>
      <w:r>
        <w:rPr>
          <w:i/>
        </w:rPr>
        <w:t xml:space="preserve"> Elektronik</w:t>
      </w:r>
      <w:r>
        <w:t xml:space="preserve"> (</w:t>
      </w:r>
      <w:proofErr w:type="spellStart"/>
      <w:r>
        <w:t>PSrE</w:t>
      </w:r>
      <w:proofErr w:type="spellEnd"/>
      <w:r>
        <w:t xml:space="preserve">) yang </w:t>
      </w:r>
      <w:proofErr w:type="spellStart"/>
      <w:r>
        <w:t>terdaftar</w:t>
      </w:r>
      <w:proofErr w:type="spellEnd"/>
      <w:r>
        <w:t xml:space="preserve"> di Kementerian </w:t>
      </w:r>
      <w:proofErr w:type="spellStart"/>
      <w:r>
        <w:t>Kominfo</w:t>
      </w:r>
      <w:proofErr w:type="spellEnd"/>
      <w:r>
        <w:t xml:space="preserve"> → </w:t>
      </w:r>
      <w:r>
        <w:rPr>
          <w:b/>
        </w:rPr>
        <w:t xml:space="preserve">Nilai </w:t>
      </w:r>
      <w:proofErr w:type="spellStart"/>
      <w:r>
        <w:rPr>
          <w:b/>
        </w:rPr>
        <w:t>pembuktian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kuat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pengadilan</w:t>
      </w:r>
      <w:proofErr w:type="spellEnd"/>
    </w:p>
    <w:p w14:paraId="1FA42246" w14:textId="77777777" w:rsidR="00F75791" w:rsidRDefault="00000000">
      <w:pPr>
        <w:numPr>
          <w:ilvl w:val="0"/>
          <w:numId w:val="1"/>
        </w:numPr>
      </w:pPr>
      <w:r>
        <w:rPr>
          <w:b/>
        </w:rPr>
        <w:t>Uncertified E-Signature</w:t>
      </w:r>
      <w:r>
        <w:t xml:space="preserve">: Tidak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PSrE</w:t>
      </w:r>
      <w:proofErr w:type="spellEnd"/>
      <w:r>
        <w:t xml:space="preserve"> → </w:t>
      </w:r>
      <w:r>
        <w:rPr>
          <w:b/>
        </w:rPr>
        <w:t xml:space="preserve">Nilai </w:t>
      </w:r>
      <w:proofErr w:type="spellStart"/>
      <w:r>
        <w:rPr>
          <w:b/>
        </w:rPr>
        <w:t>pembuktian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lemah</w:t>
      </w:r>
      <w:proofErr w:type="spellEnd"/>
    </w:p>
    <w:p w14:paraId="76C3ACB2" w14:textId="77777777" w:rsidR="00F75791" w:rsidRDefault="00000000"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online), </w:t>
      </w:r>
      <w:r>
        <w:rPr>
          <w:b/>
        </w:rPr>
        <w:t>WAJIB</w:t>
      </w:r>
      <w:r>
        <w:t xml:space="preserve"> </w:t>
      </w:r>
      <w:proofErr w:type="spellStart"/>
      <w:r>
        <w:t>menggunakan</w:t>
      </w:r>
      <w:proofErr w:type="spellEnd"/>
      <w:r>
        <w:t xml:space="preserve"> Certified E-Signature.</w:t>
      </w:r>
    </w:p>
    <w:p w14:paraId="4BC51DA0" w14:textId="77777777" w:rsidR="00F75791" w:rsidRDefault="00000000">
      <w:r>
        <w:rPr>
          <w:b/>
        </w:rPr>
        <w:t xml:space="preserve">3. </w:t>
      </w:r>
      <w:proofErr w:type="spellStart"/>
      <w:r>
        <w:rPr>
          <w:b/>
        </w:rPr>
        <w:t>PSrE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Terdaftar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Indonesia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10 </w:t>
      </w:r>
      <w:proofErr w:type="spellStart"/>
      <w:r>
        <w:t>penyedia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>:</w:t>
      </w:r>
    </w:p>
    <w:p w14:paraId="640E71CB" w14:textId="77777777" w:rsidR="00F75791" w:rsidRDefault="00000000">
      <w:pPr>
        <w:numPr>
          <w:ilvl w:val="0"/>
          <w:numId w:val="1"/>
        </w:numPr>
      </w:pPr>
      <w:proofErr w:type="spellStart"/>
      <w:r>
        <w:rPr>
          <w:b/>
        </w:rPr>
        <w:t>Peruri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Perum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Percetakan</w:t>
      </w:r>
      <w:proofErr w:type="spellEnd"/>
      <w:r>
        <w:rPr>
          <w:b/>
        </w:rPr>
        <w:t xml:space="preserve"> Uang RI)</w:t>
      </w:r>
    </w:p>
    <w:p w14:paraId="19305D74" w14:textId="77777777" w:rsidR="00F75791" w:rsidRDefault="00000000">
      <w:pPr>
        <w:numPr>
          <w:ilvl w:val="0"/>
          <w:numId w:val="1"/>
        </w:numPr>
      </w:pPr>
      <w:r>
        <w:rPr>
          <w:b/>
        </w:rPr>
        <w:t>Privy</w:t>
      </w:r>
    </w:p>
    <w:p w14:paraId="6F7DE369" w14:textId="77777777" w:rsidR="00F75791" w:rsidRDefault="00000000">
      <w:pPr>
        <w:numPr>
          <w:ilvl w:val="0"/>
          <w:numId w:val="1"/>
        </w:numPr>
      </w:pPr>
      <w:r>
        <w:rPr>
          <w:b/>
        </w:rPr>
        <w:t>VIDA</w:t>
      </w:r>
    </w:p>
    <w:p w14:paraId="4B8A1CCB" w14:textId="77777777" w:rsidR="00F75791" w:rsidRDefault="00000000">
      <w:pPr>
        <w:numPr>
          <w:ilvl w:val="0"/>
          <w:numId w:val="1"/>
        </w:numPr>
      </w:pPr>
      <w:proofErr w:type="spellStart"/>
      <w:r>
        <w:rPr>
          <w:b/>
        </w:rPr>
        <w:t>Mekari</w:t>
      </w:r>
      <w:proofErr w:type="spellEnd"/>
      <w:r>
        <w:rPr>
          <w:b/>
        </w:rPr>
        <w:t xml:space="preserve"> Sign</w:t>
      </w:r>
    </w:p>
    <w:p w14:paraId="0C7F7616" w14:textId="77777777" w:rsidR="00F75791" w:rsidRDefault="00000000">
      <w:pPr>
        <w:numPr>
          <w:ilvl w:val="0"/>
          <w:numId w:val="1"/>
        </w:numPr>
      </w:pPr>
      <w:r>
        <w:rPr>
          <w:b/>
        </w:rPr>
        <w:t>DLL</w:t>
      </w:r>
      <w:r>
        <w:t xml:space="preserve"> (daftar </w:t>
      </w:r>
      <w:proofErr w:type="spellStart"/>
      <w:r>
        <w:t>lengkap</w:t>
      </w:r>
      <w:proofErr w:type="spellEnd"/>
      <w:r>
        <w:t xml:space="preserve">: </w:t>
      </w:r>
      <w:hyperlink r:id="rId5" w:history="1">
        <w:r>
          <w:rPr>
            <w:rStyle w:val="Hyperlink"/>
          </w:rPr>
          <w:t>tte.komdigi.go.id/</w:t>
        </w:r>
        <w:proofErr w:type="spellStart"/>
        <w:r>
          <w:rPr>
            <w:rStyle w:val="Hyperlink"/>
          </w:rPr>
          <w:t>listpsrenew</w:t>
        </w:r>
        <w:proofErr w:type="spellEnd"/>
      </w:hyperlink>
      <w:r>
        <w:t>)</w:t>
      </w:r>
    </w:p>
    <w:p w14:paraId="10E1D168" w14:textId="77777777" w:rsidR="00F75791" w:rsidRDefault="00000000">
      <w:r>
        <w:rPr>
          <w:b/>
        </w:rPr>
        <w:t>4. e-</w:t>
      </w:r>
      <w:proofErr w:type="spellStart"/>
      <w:r>
        <w:rPr>
          <w:b/>
        </w:rPr>
        <w:t>Meterai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Meterai</w:t>
      </w:r>
      <w:proofErr w:type="spellEnd"/>
      <w:r>
        <w:rPr>
          <w:b/>
        </w:rPr>
        <w:t xml:space="preserve"> Elektronik)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meterai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Bea </w:t>
      </w:r>
      <w:proofErr w:type="spellStart"/>
      <w:r>
        <w:t>Meterai</w:t>
      </w:r>
      <w:proofErr w:type="spellEnd"/>
      <w:r>
        <w:t xml:space="preserve">), </w:t>
      </w:r>
      <w:proofErr w:type="spellStart"/>
      <w:r>
        <w:t>sistem</w:t>
      </w:r>
      <w:proofErr w:type="spellEnd"/>
      <w:r>
        <w:t xml:space="preserve"> </w:t>
      </w:r>
      <w:r>
        <w:rPr>
          <w:b/>
        </w:rPr>
        <w:t>WAJIB</w:t>
      </w:r>
      <w:r>
        <w:t xml:space="preserve"> </w:t>
      </w:r>
      <w:proofErr w:type="spellStart"/>
      <w:r>
        <w:t>mendukung</w:t>
      </w:r>
      <w:proofErr w:type="spellEnd"/>
      <w:r>
        <w:t xml:space="preserve"> e-</w:t>
      </w:r>
      <w:proofErr w:type="spellStart"/>
      <w:r>
        <w:t>Meterai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b/>
        </w:rPr>
        <w:t>Peruri</w:t>
      </w:r>
      <w:proofErr w:type="spellEnd"/>
      <w:r>
        <w:t xml:space="preserve">,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meterai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di Indonesia.</w:t>
      </w:r>
    </w:p>
    <w:p w14:paraId="422B4B16" w14:textId="77777777" w:rsidR="00F75791" w:rsidRDefault="00000000">
      <w:r>
        <w:rPr>
          <w:b/>
        </w:rPr>
        <w:t xml:space="preserve">5. </w:t>
      </w:r>
      <w:proofErr w:type="spellStart"/>
      <w:r>
        <w:rPr>
          <w:b/>
        </w:rPr>
        <w:t>Kepatuhan</w:t>
      </w:r>
      <w:proofErr w:type="spellEnd"/>
      <w:r>
        <w:rPr>
          <w:b/>
        </w:rPr>
        <w:t xml:space="preserve"> Data </w:t>
      </w:r>
      <w:proofErr w:type="spellStart"/>
      <w:r>
        <w:rPr>
          <w:b/>
        </w:rPr>
        <w:t>Pribadi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r>
        <w:rPr>
          <w:b/>
        </w:rPr>
        <w:t xml:space="preserve">UU </w:t>
      </w:r>
      <w:proofErr w:type="spellStart"/>
      <w:r>
        <w:rPr>
          <w:b/>
        </w:rPr>
        <w:t>Perlindungan</w:t>
      </w:r>
      <w:proofErr w:type="spellEnd"/>
      <w:r>
        <w:rPr>
          <w:b/>
        </w:rPr>
        <w:t xml:space="preserve"> Data </w:t>
      </w:r>
      <w:proofErr w:type="spellStart"/>
      <w:r>
        <w:rPr>
          <w:b/>
        </w:rPr>
        <w:t>Pribadi</w:t>
      </w:r>
      <w:proofErr w:type="spellEnd"/>
      <w:r>
        <w:rPr>
          <w:b/>
        </w:rPr>
        <w:t xml:space="preserve"> (UU PDP) No. 27 </w:t>
      </w:r>
      <w:proofErr w:type="spellStart"/>
      <w:r>
        <w:rPr>
          <w:b/>
        </w:rPr>
        <w:t>Tahun</w:t>
      </w:r>
      <w:proofErr w:type="spellEnd"/>
      <w:r>
        <w:rPr>
          <w:b/>
        </w:rPr>
        <w:t xml:space="preserve"> 2022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turunannya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>:</w:t>
      </w:r>
    </w:p>
    <w:p w14:paraId="11EC6FB3" w14:textId="77777777" w:rsidR="00F75791" w:rsidRDefault="00000000">
      <w:pPr>
        <w:numPr>
          <w:ilvl w:val="0"/>
          <w:numId w:val="1"/>
        </w:numPr>
      </w:pPr>
      <w:proofErr w:type="spellStart"/>
      <w:r>
        <w:t>Persetujuan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</w:t>
      </w:r>
    </w:p>
    <w:p w14:paraId="3685DE4D" w14:textId="77777777" w:rsidR="00F75791" w:rsidRDefault="00000000">
      <w:pPr>
        <w:numPr>
          <w:ilvl w:val="0"/>
          <w:numId w:val="1"/>
        </w:numPr>
      </w:pPr>
      <w:r>
        <w:t xml:space="preserve">Hak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(</w:t>
      </w:r>
      <w:r>
        <w:rPr>
          <w:i/>
        </w:rPr>
        <w:t>right to be forgotten</w:t>
      </w:r>
      <w:r>
        <w:t>)</w:t>
      </w:r>
    </w:p>
    <w:p w14:paraId="48ADF342" w14:textId="77777777" w:rsidR="00F75791" w:rsidRDefault="00000000">
      <w:pPr>
        <w:numPr>
          <w:ilvl w:val="0"/>
          <w:numId w:val="1"/>
        </w:numPr>
      </w:pPr>
      <w:proofErr w:type="spellStart"/>
      <w:r>
        <w:t>Pelaporan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</w:t>
      </w:r>
    </w:p>
    <w:p w14:paraId="545A0929" w14:textId="77777777" w:rsidR="00F75791" w:rsidRDefault="00000000">
      <w:pPr>
        <w:numPr>
          <w:ilvl w:val="0"/>
          <w:numId w:val="1"/>
        </w:numPr>
      </w:pPr>
      <w:r>
        <w:t xml:space="preserve">Data center yang </w:t>
      </w:r>
      <w:proofErr w:type="spellStart"/>
      <w:r>
        <w:t>berlokasi</w:t>
      </w:r>
      <w:proofErr w:type="spellEnd"/>
      <w:r>
        <w:t xml:space="preserve"> di Indonesia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sensitif</w:t>
      </w:r>
      <w:proofErr w:type="spellEnd"/>
    </w:p>
    <w:p w14:paraId="1D1E5019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8.2 </w:t>
      </w:r>
      <w:proofErr w:type="spellStart"/>
      <w:r>
        <w:rPr>
          <w:b w:val="0"/>
        </w:rPr>
        <w:t>Rekomendasi</w:t>
      </w:r>
      <w:proofErr w:type="spellEnd"/>
      <w:r>
        <w:rPr>
          <w:b w:val="0"/>
        </w:rPr>
        <w:t xml:space="preserve"> Solusi </w:t>
      </w:r>
      <w:proofErr w:type="spellStart"/>
      <w:r>
        <w:rPr>
          <w:b w:val="0"/>
        </w:rPr>
        <w:t>Siap</w:t>
      </w:r>
      <w:proofErr w:type="spellEnd"/>
      <w:r>
        <w:rPr>
          <w:b w:val="0"/>
        </w:rPr>
        <w:t xml:space="preserve"> Pakai (Jalur B)</w:t>
      </w:r>
    </w:p>
    <w:p w14:paraId="2EF39FA2" w14:textId="77777777" w:rsidR="00F75791" w:rsidRDefault="00000000">
      <w:r>
        <w:t xml:space="preserve">Bagi Anda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rPr>
          <w:b/>
        </w:rPr>
        <w:t>siap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pakai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perlu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pengembangan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besar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vendor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tersertifikasi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track record di Indonesia:</w:t>
      </w:r>
    </w:p>
    <w:p w14:paraId="533FC771" w14:textId="77777777" w:rsidR="00F75791" w:rsidRDefault="00000000">
      <w:pPr>
        <w:pStyle w:val="Heading4"/>
        <w:rPr>
          <w:b w:val="0"/>
        </w:rPr>
      </w:pPr>
      <w:r>
        <w:rPr>
          <w:b w:val="0"/>
        </w:rPr>
        <w:t xml:space="preserve">A. Solusi CLM </w:t>
      </w:r>
      <w:proofErr w:type="spellStart"/>
      <w:r>
        <w:rPr>
          <w:b w:val="0"/>
        </w:rPr>
        <w:t>Berbasis</w:t>
      </w:r>
      <w:proofErr w:type="spellEnd"/>
      <w:r>
        <w:rPr>
          <w:b w:val="0"/>
        </w:rPr>
        <w:t xml:space="preserve"> Cloud (SaaS)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9"/>
        <w:gridCol w:w="2928"/>
        <w:gridCol w:w="1602"/>
        <w:gridCol w:w="2953"/>
      </w:tblGrid>
      <w:tr w:rsidR="00F75791" w14:paraId="6F6D3449" w14:textId="77777777">
        <w:tc>
          <w:tcPr>
            <w:tcW w:w="0" w:type="auto"/>
          </w:tcPr>
          <w:p w14:paraId="50D31FBA" w14:textId="77777777" w:rsidR="00F75791" w:rsidRDefault="00000000">
            <w:pPr>
              <w:jc w:val="center"/>
            </w:pPr>
            <w:r>
              <w:t>Vendor</w:t>
            </w:r>
          </w:p>
        </w:tc>
        <w:tc>
          <w:tcPr>
            <w:tcW w:w="0" w:type="auto"/>
          </w:tcPr>
          <w:p w14:paraId="4E750F11" w14:textId="77777777" w:rsidR="00F75791" w:rsidRDefault="00000000">
            <w:pPr>
              <w:jc w:val="center"/>
            </w:pPr>
            <w:proofErr w:type="spellStart"/>
            <w:r>
              <w:t>Kelebihan</w:t>
            </w:r>
            <w:proofErr w:type="spellEnd"/>
          </w:p>
        </w:tc>
        <w:tc>
          <w:tcPr>
            <w:tcW w:w="0" w:type="auto"/>
          </w:tcPr>
          <w:p w14:paraId="7BCFD99C" w14:textId="77777777" w:rsidR="00F75791" w:rsidRDefault="00000000">
            <w:pPr>
              <w:jc w:val="center"/>
            </w:pPr>
            <w:r>
              <w:t>Harga (</w:t>
            </w:r>
            <w:proofErr w:type="spellStart"/>
            <w:r>
              <w:t>Estimasi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FDC3F16" w14:textId="77777777" w:rsidR="00F75791" w:rsidRDefault="00000000">
            <w:pPr>
              <w:jc w:val="center"/>
            </w:pPr>
            <w:r>
              <w:t xml:space="preserve">Kapan </w:t>
            </w:r>
            <w:proofErr w:type="spellStart"/>
            <w:r>
              <w:t>Digunakan</w:t>
            </w:r>
            <w:proofErr w:type="spellEnd"/>
          </w:p>
        </w:tc>
      </w:tr>
      <w:tr w:rsidR="00F75791" w14:paraId="3F2C4B81" w14:textId="77777777">
        <w:tc>
          <w:tcPr>
            <w:tcW w:w="0" w:type="auto"/>
          </w:tcPr>
          <w:p w14:paraId="4B7BDA1E" w14:textId="77777777" w:rsidR="00F75791" w:rsidRDefault="00000000">
            <w:pPr>
              <w:jc w:val="center"/>
            </w:pPr>
            <w:proofErr w:type="spellStart"/>
            <w:r>
              <w:rPr>
                <w:b/>
              </w:rPr>
              <w:t>Mekari</w:t>
            </w:r>
            <w:proofErr w:type="spellEnd"/>
            <w:r>
              <w:rPr>
                <w:b/>
              </w:rPr>
              <w:t xml:space="preserve"> Sign</w:t>
            </w:r>
          </w:p>
        </w:tc>
        <w:tc>
          <w:tcPr>
            <w:tcW w:w="0" w:type="auto"/>
          </w:tcPr>
          <w:p w14:paraId="696B85A4" w14:textId="77777777" w:rsidR="00F75791" w:rsidRDefault="00000000">
            <w:pPr>
              <w:jc w:val="center"/>
            </w:pPr>
            <w:proofErr w:type="spellStart"/>
            <w:r>
              <w:t>PSrE</w:t>
            </w:r>
            <w:proofErr w:type="spellEnd"/>
            <w:r>
              <w:t>-certified, e-</w:t>
            </w:r>
            <w:proofErr w:type="spellStart"/>
            <w:r>
              <w:t>Meterai</w:t>
            </w:r>
            <w:proofErr w:type="spellEnd"/>
            <w:r>
              <w:t xml:space="preserve"> </w:t>
            </w:r>
            <w:proofErr w:type="spellStart"/>
            <w:r>
              <w:t>terintegrasi</w:t>
            </w:r>
            <w:proofErr w:type="spellEnd"/>
            <w:r>
              <w:t xml:space="preserve">, </w:t>
            </w:r>
            <w:proofErr w:type="spellStart"/>
            <w:r>
              <w:t>ekosistem</w:t>
            </w:r>
            <w:proofErr w:type="spellEnd"/>
            <w:r>
              <w:t xml:space="preserve"> </w:t>
            </w:r>
            <w:proofErr w:type="spellStart"/>
            <w:r>
              <w:t>Mekari</w:t>
            </w:r>
            <w:proofErr w:type="spellEnd"/>
            <w:r>
              <w:t xml:space="preserve"> (HRIS, Flex, </w:t>
            </w:r>
            <w:proofErr w:type="spellStart"/>
            <w:r>
              <w:t>dll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CF2CF20" w14:textId="77777777" w:rsidR="00F75791" w:rsidRDefault="00000000">
            <w:pPr>
              <w:jc w:val="center"/>
            </w:pPr>
            <w:r>
              <w:t>Mulai ~Rp 500.000/</w:t>
            </w:r>
            <w:proofErr w:type="spellStart"/>
            <w:r>
              <w:t>bln</w:t>
            </w:r>
            <w:proofErr w:type="spellEnd"/>
          </w:p>
        </w:tc>
        <w:tc>
          <w:tcPr>
            <w:tcW w:w="0" w:type="auto"/>
          </w:tcPr>
          <w:p w14:paraId="6A00E3B3" w14:textId="77777777" w:rsidR="00F75791" w:rsidRDefault="00000000">
            <w:pPr>
              <w:jc w:val="center"/>
            </w:pPr>
            <w:r>
              <w:t xml:space="preserve">Usaha </w:t>
            </w:r>
            <w:proofErr w:type="spellStart"/>
            <w:r>
              <w:t>kecil-menengah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ekosistem</w:t>
            </w:r>
            <w:proofErr w:type="spellEnd"/>
            <w:r>
              <w:t xml:space="preserve"> </w:t>
            </w:r>
            <w:proofErr w:type="spellStart"/>
            <w:r>
              <w:t>Mekari</w:t>
            </w:r>
            <w:proofErr w:type="spellEnd"/>
          </w:p>
        </w:tc>
      </w:tr>
      <w:tr w:rsidR="00F75791" w14:paraId="1DC752E9" w14:textId="77777777">
        <w:tc>
          <w:tcPr>
            <w:tcW w:w="0" w:type="auto"/>
          </w:tcPr>
          <w:p w14:paraId="215968E9" w14:textId="77777777" w:rsidR="00F75791" w:rsidRDefault="00000000">
            <w:pPr>
              <w:jc w:val="center"/>
            </w:pPr>
            <w:r>
              <w:rPr>
                <w:b/>
              </w:rPr>
              <w:t>VIDA Sign</w:t>
            </w:r>
          </w:p>
        </w:tc>
        <w:tc>
          <w:tcPr>
            <w:tcW w:w="0" w:type="auto"/>
          </w:tcPr>
          <w:p w14:paraId="7E1A6C56" w14:textId="77777777" w:rsidR="00F75791" w:rsidRDefault="00000000">
            <w:pPr>
              <w:jc w:val="center"/>
            </w:pPr>
            <w:proofErr w:type="spellStart"/>
            <w:r>
              <w:t>PSrE</w:t>
            </w:r>
            <w:proofErr w:type="spellEnd"/>
            <w:r>
              <w:t>-certified, e-</w:t>
            </w:r>
            <w:proofErr w:type="spellStart"/>
            <w:r>
              <w:t>Meterai</w:t>
            </w:r>
            <w:proofErr w:type="spellEnd"/>
            <w:r>
              <w:t xml:space="preserve">, </w:t>
            </w:r>
            <w:proofErr w:type="spellStart"/>
            <w:r>
              <w:t>eKYC</w:t>
            </w:r>
            <w:proofErr w:type="spellEnd"/>
            <w:r>
              <w:t>, API ready</w:t>
            </w:r>
          </w:p>
        </w:tc>
        <w:tc>
          <w:tcPr>
            <w:tcW w:w="0" w:type="auto"/>
          </w:tcPr>
          <w:p w14:paraId="56BB1A33" w14:textId="77777777" w:rsidR="00F75791" w:rsidRDefault="00000000">
            <w:pPr>
              <w:jc w:val="center"/>
            </w:pPr>
            <w:r>
              <w:t>Custom pricing</w:t>
            </w:r>
          </w:p>
        </w:tc>
        <w:tc>
          <w:tcPr>
            <w:tcW w:w="0" w:type="auto"/>
          </w:tcPr>
          <w:p w14:paraId="62E8F336" w14:textId="77777777" w:rsidR="00F75791" w:rsidRDefault="00000000">
            <w:pPr>
              <w:jc w:val="center"/>
            </w:pPr>
            <w:r>
              <w:t xml:space="preserve">Perusahaan yang </w:t>
            </w:r>
            <w:proofErr w:type="spellStart"/>
            <w:r>
              <w:t>butuh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kuat</w:t>
            </w:r>
            <w:proofErr w:type="spellEnd"/>
            <w:r>
              <w:t xml:space="preserve"> dan </w:t>
            </w:r>
            <w:proofErr w:type="spellStart"/>
            <w:r>
              <w:t>skalabilitas</w:t>
            </w:r>
            <w:proofErr w:type="spellEnd"/>
          </w:p>
        </w:tc>
      </w:tr>
      <w:tr w:rsidR="00F75791" w14:paraId="293BDF98" w14:textId="77777777">
        <w:tc>
          <w:tcPr>
            <w:tcW w:w="0" w:type="auto"/>
          </w:tcPr>
          <w:p w14:paraId="02C46487" w14:textId="77777777" w:rsidR="00F75791" w:rsidRDefault="00000000">
            <w:pPr>
              <w:jc w:val="center"/>
            </w:pPr>
            <w:proofErr w:type="spellStart"/>
            <w:r>
              <w:rPr>
                <w:b/>
              </w:rPr>
              <w:t>Beveron</w:t>
            </w:r>
            <w:proofErr w:type="spellEnd"/>
            <w:r>
              <w:rPr>
                <w:b/>
              </w:rPr>
              <w:t xml:space="preserve"> Smart Legal Counsel</w:t>
            </w:r>
          </w:p>
        </w:tc>
        <w:tc>
          <w:tcPr>
            <w:tcW w:w="0" w:type="auto"/>
          </w:tcPr>
          <w:p w14:paraId="43514524" w14:textId="77777777" w:rsidR="00F75791" w:rsidRDefault="00000000">
            <w:pPr>
              <w:jc w:val="center"/>
            </w:pPr>
            <w:r>
              <w:t xml:space="preserve">Fitur complete </w:t>
            </w:r>
            <w:proofErr w:type="spellStart"/>
            <w:r>
              <w:t>untuk</w:t>
            </w:r>
            <w:proofErr w:type="spellEnd"/>
            <w:r>
              <w:t xml:space="preserve"> CLM, user-friendly</w:t>
            </w:r>
          </w:p>
        </w:tc>
        <w:tc>
          <w:tcPr>
            <w:tcW w:w="0" w:type="auto"/>
          </w:tcPr>
          <w:p w14:paraId="1FD65577" w14:textId="77777777" w:rsidR="00F75791" w:rsidRDefault="00000000">
            <w:pPr>
              <w:jc w:val="center"/>
            </w:pPr>
            <w:r>
              <w:t>Custom pricing</w:t>
            </w:r>
          </w:p>
        </w:tc>
        <w:tc>
          <w:tcPr>
            <w:tcW w:w="0" w:type="auto"/>
          </w:tcPr>
          <w:p w14:paraId="7C998979" w14:textId="77777777" w:rsidR="00F75791" w:rsidRDefault="00000000">
            <w:pPr>
              <w:jc w:val="center"/>
            </w:pPr>
            <w:r>
              <w:t xml:space="preserve">Perusahaan yang </w:t>
            </w:r>
            <w:proofErr w:type="spellStart"/>
            <w:r>
              <w:t>butuh</w:t>
            </w:r>
            <w:proofErr w:type="spellEnd"/>
            <w:r>
              <w:t xml:space="preserve"> legal-specific features</w:t>
            </w:r>
          </w:p>
        </w:tc>
      </w:tr>
      <w:tr w:rsidR="00F75791" w14:paraId="67E72F14" w14:textId="77777777">
        <w:tc>
          <w:tcPr>
            <w:tcW w:w="0" w:type="auto"/>
          </w:tcPr>
          <w:p w14:paraId="78FD8EC6" w14:textId="77777777" w:rsidR="00F75791" w:rsidRDefault="00000000">
            <w:pPr>
              <w:jc w:val="center"/>
            </w:pPr>
            <w:proofErr w:type="spellStart"/>
            <w:r>
              <w:rPr>
                <w:b/>
              </w:rPr>
              <w:t>ScaleOcean</w:t>
            </w:r>
            <w:proofErr w:type="spellEnd"/>
          </w:p>
        </w:tc>
        <w:tc>
          <w:tcPr>
            <w:tcW w:w="0" w:type="auto"/>
          </w:tcPr>
          <w:p w14:paraId="325B49DA" w14:textId="77777777" w:rsidR="00F75791" w:rsidRDefault="00000000">
            <w:pPr>
              <w:jc w:val="center"/>
            </w:pPr>
            <w:proofErr w:type="spellStart"/>
            <w:r>
              <w:t>Terintegrasi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lain (HR, Finance)</w:t>
            </w:r>
          </w:p>
        </w:tc>
        <w:tc>
          <w:tcPr>
            <w:tcW w:w="0" w:type="auto"/>
          </w:tcPr>
          <w:p w14:paraId="732CF6DA" w14:textId="77777777" w:rsidR="00F75791" w:rsidRDefault="00000000">
            <w:pPr>
              <w:jc w:val="center"/>
            </w:pPr>
            <w:r>
              <w:t>Mulai ~Rp 2jt/</w:t>
            </w:r>
            <w:proofErr w:type="spellStart"/>
            <w:r>
              <w:t>bln</w:t>
            </w:r>
            <w:proofErr w:type="spellEnd"/>
          </w:p>
        </w:tc>
        <w:tc>
          <w:tcPr>
            <w:tcW w:w="0" w:type="auto"/>
          </w:tcPr>
          <w:p w14:paraId="1F06EE0D" w14:textId="77777777" w:rsidR="00F75791" w:rsidRDefault="00000000">
            <w:pPr>
              <w:jc w:val="center"/>
            </w:pPr>
            <w:r>
              <w:t xml:space="preserve">Perusahaan yang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all-in-one</w:t>
            </w:r>
          </w:p>
        </w:tc>
      </w:tr>
    </w:tbl>
    <w:p w14:paraId="2B06019C" w14:textId="77777777" w:rsidR="00F75791" w:rsidRDefault="00000000">
      <w:proofErr w:type="spellStart"/>
      <w:r>
        <w:t>Mekari</w:t>
      </w:r>
      <w:proofErr w:type="spellEnd"/>
      <w:r>
        <w:t xml:space="preserve"> Sign dan VIDA Sign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digital signature </w:t>
      </w:r>
      <w:proofErr w:type="spellStart"/>
      <w:r>
        <w:t>tersertifikasi</w:t>
      </w:r>
      <w:proofErr w:type="spellEnd"/>
      <w:r>
        <w:t xml:space="preserve"> dan </w:t>
      </w:r>
      <w:proofErr w:type="spellStart"/>
      <w:r>
        <w:t>integrasi</w:t>
      </w:r>
      <w:proofErr w:type="spellEnd"/>
      <w:r>
        <w:t xml:space="preserve"> e-</w:t>
      </w:r>
      <w:proofErr w:type="spellStart"/>
      <w:r>
        <w:t>Meterai</w:t>
      </w:r>
      <w:proofErr w:type="spellEnd"/>
      <w:r>
        <w:t xml:space="preserve">.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ekosistem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perusahaan</w:t>
      </w:r>
      <w:proofErr w:type="spellEnd"/>
      <w:r>
        <w:t xml:space="preserve"> Anda.</w:t>
      </w:r>
    </w:p>
    <w:p w14:paraId="2078945E" w14:textId="77777777" w:rsidR="00F75791" w:rsidRDefault="00000000">
      <w:pPr>
        <w:pStyle w:val="Heading4"/>
        <w:rPr>
          <w:b w:val="0"/>
        </w:rPr>
      </w:pPr>
      <w:r>
        <w:rPr>
          <w:b w:val="0"/>
        </w:rPr>
        <w:lastRenderedPageBreak/>
        <w:t xml:space="preserve">B. Solusi </w:t>
      </w:r>
      <w:proofErr w:type="spellStart"/>
      <w:r>
        <w:rPr>
          <w:b w:val="0"/>
        </w:rPr>
        <w:t>Berbasis</w:t>
      </w:r>
      <w:proofErr w:type="spellEnd"/>
      <w:r>
        <w:rPr>
          <w:b w:val="0"/>
        </w:rPr>
        <w:t xml:space="preserve"> Open Source (</w:t>
      </w:r>
      <w:proofErr w:type="spellStart"/>
      <w:r>
        <w:rPr>
          <w:b w:val="0"/>
        </w:rPr>
        <w:t>Untuk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Pengembangan</w:t>
      </w:r>
      <w:proofErr w:type="spellEnd"/>
      <w:r>
        <w:rPr>
          <w:b w:val="0"/>
        </w:rPr>
        <w:t>)</w:t>
      </w:r>
    </w:p>
    <w:p w14:paraId="4CE093B1" w14:textId="77777777" w:rsidR="00F75791" w:rsidRDefault="00000000"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gramStart"/>
      <w:r>
        <w:t>open source</w:t>
      </w:r>
      <w:proofErr w:type="gram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developer Anda: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7"/>
        <w:gridCol w:w="1615"/>
        <w:gridCol w:w="1113"/>
        <w:gridCol w:w="1076"/>
        <w:gridCol w:w="3811"/>
      </w:tblGrid>
      <w:tr w:rsidR="00F75791" w14:paraId="2683A962" w14:textId="77777777">
        <w:tc>
          <w:tcPr>
            <w:tcW w:w="0" w:type="auto"/>
          </w:tcPr>
          <w:p w14:paraId="5E8EDA52" w14:textId="77777777" w:rsidR="00F75791" w:rsidRDefault="00000000">
            <w:pPr>
              <w:jc w:val="center"/>
            </w:pPr>
            <w:r>
              <w:t>Open Source</w:t>
            </w:r>
          </w:p>
        </w:tc>
        <w:tc>
          <w:tcPr>
            <w:tcW w:w="0" w:type="auto"/>
          </w:tcPr>
          <w:p w14:paraId="295A60A5" w14:textId="77777777" w:rsidR="00F75791" w:rsidRDefault="00000000">
            <w:pPr>
              <w:jc w:val="center"/>
            </w:pPr>
            <w:r>
              <w:t>Stack</w:t>
            </w:r>
          </w:p>
        </w:tc>
        <w:tc>
          <w:tcPr>
            <w:tcW w:w="0" w:type="auto"/>
          </w:tcPr>
          <w:p w14:paraId="0B3A6027" w14:textId="77777777" w:rsidR="00F75791" w:rsidRDefault="00000000">
            <w:pPr>
              <w:jc w:val="center"/>
            </w:pPr>
            <w:proofErr w:type="spellStart"/>
            <w:r>
              <w:t>Lisensi</w:t>
            </w:r>
            <w:proofErr w:type="spellEnd"/>
          </w:p>
        </w:tc>
        <w:tc>
          <w:tcPr>
            <w:tcW w:w="0" w:type="auto"/>
          </w:tcPr>
          <w:p w14:paraId="59877336" w14:textId="77777777" w:rsidR="00F75791" w:rsidRDefault="00000000">
            <w:pPr>
              <w:jc w:val="center"/>
            </w:pPr>
            <w:r>
              <w:t>Skor GitHub</w:t>
            </w:r>
          </w:p>
        </w:tc>
        <w:tc>
          <w:tcPr>
            <w:tcW w:w="0" w:type="auto"/>
          </w:tcPr>
          <w:p w14:paraId="3C5BBD8D" w14:textId="77777777" w:rsidR="00F75791" w:rsidRDefault="00000000">
            <w:pPr>
              <w:jc w:val="center"/>
            </w:pPr>
            <w:r>
              <w:t xml:space="preserve">Kapan </w:t>
            </w:r>
            <w:proofErr w:type="spellStart"/>
            <w:r>
              <w:t>Digunakan</w:t>
            </w:r>
            <w:proofErr w:type="spellEnd"/>
          </w:p>
        </w:tc>
      </w:tr>
      <w:tr w:rsidR="00F75791" w14:paraId="030C58C7" w14:textId="77777777">
        <w:tc>
          <w:tcPr>
            <w:tcW w:w="0" w:type="auto"/>
          </w:tcPr>
          <w:p w14:paraId="2405E24E" w14:textId="77777777" w:rsidR="00F75791" w:rsidRDefault="00000000">
            <w:pPr>
              <w:jc w:val="center"/>
            </w:pPr>
            <w:r>
              <w:rPr>
                <w:b/>
              </w:rPr>
              <w:t>Odoo Contracts</w:t>
            </w:r>
          </w:p>
        </w:tc>
        <w:tc>
          <w:tcPr>
            <w:tcW w:w="0" w:type="auto"/>
          </w:tcPr>
          <w:p w14:paraId="10C78BAD" w14:textId="77777777" w:rsidR="00F75791" w:rsidRDefault="00000000">
            <w:pPr>
              <w:jc w:val="center"/>
            </w:pPr>
            <w:r>
              <w:t>Python, PostgreSQL</w:t>
            </w:r>
          </w:p>
        </w:tc>
        <w:tc>
          <w:tcPr>
            <w:tcW w:w="0" w:type="auto"/>
          </w:tcPr>
          <w:p w14:paraId="52462E4F" w14:textId="77777777" w:rsidR="00F75791" w:rsidRDefault="00000000">
            <w:pPr>
              <w:jc w:val="center"/>
            </w:pPr>
            <w:r>
              <w:t>LGPLv3</w:t>
            </w:r>
          </w:p>
        </w:tc>
        <w:tc>
          <w:tcPr>
            <w:tcW w:w="0" w:type="auto"/>
          </w:tcPr>
          <w:p w14:paraId="696B6AF5" w14:textId="77777777" w:rsidR="00F75791" w:rsidRDefault="00000000">
            <w:pPr>
              <w:jc w:val="center"/>
            </w:pPr>
            <w:r>
              <w:t>~31.5k stars</w:t>
            </w:r>
          </w:p>
        </w:tc>
        <w:tc>
          <w:tcPr>
            <w:tcW w:w="0" w:type="auto"/>
          </w:tcPr>
          <w:p w14:paraId="58F3262C" w14:textId="77777777" w:rsidR="00F75791" w:rsidRDefault="00000000">
            <w:pPr>
              <w:jc w:val="center"/>
            </w:pPr>
            <w:r>
              <w:t xml:space="preserve">Solusi ERP all-in-one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 yang </w:t>
            </w:r>
            <w:proofErr w:type="spellStart"/>
            <w:r>
              <w:t>matang</w:t>
            </w:r>
            <w:proofErr w:type="spellEnd"/>
          </w:p>
        </w:tc>
      </w:tr>
      <w:tr w:rsidR="00F75791" w14:paraId="29CAB795" w14:textId="77777777">
        <w:tc>
          <w:tcPr>
            <w:tcW w:w="0" w:type="auto"/>
          </w:tcPr>
          <w:p w14:paraId="0BB68843" w14:textId="77777777" w:rsidR="00F75791" w:rsidRDefault="00000000">
            <w:pPr>
              <w:jc w:val="center"/>
            </w:pPr>
            <w:proofErr w:type="spellStart"/>
            <w:r>
              <w:rPr>
                <w:b/>
              </w:rPr>
              <w:t>openSourceCM</w:t>
            </w:r>
            <w:proofErr w:type="spellEnd"/>
          </w:p>
        </w:tc>
        <w:tc>
          <w:tcPr>
            <w:tcW w:w="0" w:type="auto"/>
          </w:tcPr>
          <w:p w14:paraId="74962E22" w14:textId="77777777" w:rsidR="00F75791" w:rsidRDefault="00000000">
            <w:pPr>
              <w:jc w:val="center"/>
            </w:pPr>
            <w:r>
              <w:t>Web-based</w:t>
            </w:r>
          </w:p>
        </w:tc>
        <w:tc>
          <w:tcPr>
            <w:tcW w:w="0" w:type="auto"/>
          </w:tcPr>
          <w:p w14:paraId="4074BD3D" w14:textId="77777777" w:rsidR="00F75791" w:rsidRDefault="00000000">
            <w:pPr>
              <w:jc w:val="center"/>
            </w:pPr>
            <w:r>
              <w:t>Open source</w:t>
            </w:r>
          </w:p>
        </w:tc>
        <w:tc>
          <w:tcPr>
            <w:tcW w:w="0" w:type="auto"/>
          </w:tcPr>
          <w:p w14:paraId="598C9145" w14:textId="77777777" w:rsidR="00F75791" w:rsidRDefault="00000000">
            <w:pPr>
              <w:jc w:val="center"/>
            </w:pPr>
            <w:r>
              <w:t>—</w:t>
            </w:r>
          </w:p>
        </w:tc>
        <w:tc>
          <w:tcPr>
            <w:tcW w:w="0" w:type="auto"/>
          </w:tcPr>
          <w:p w14:paraId="00ADE22E" w14:textId="77777777" w:rsidR="00F75791" w:rsidRDefault="00000000">
            <w:pPr>
              <w:jc w:val="center"/>
            </w:pPr>
            <w:r>
              <w:t xml:space="preserve">Solusi contract-specific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matang</w:t>
            </w:r>
            <w:proofErr w:type="spellEnd"/>
          </w:p>
        </w:tc>
      </w:tr>
      <w:tr w:rsidR="00F75791" w14:paraId="1D42C54C" w14:textId="77777777">
        <w:tc>
          <w:tcPr>
            <w:tcW w:w="0" w:type="auto"/>
          </w:tcPr>
          <w:p w14:paraId="60F1A3CC" w14:textId="77777777" w:rsidR="00F75791" w:rsidRDefault="00000000">
            <w:pPr>
              <w:jc w:val="center"/>
            </w:pPr>
            <w:proofErr w:type="spellStart"/>
            <w:r>
              <w:rPr>
                <w:b/>
              </w:rPr>
              <w:t>ERPNext</w:t>
            </w:r>
            <w:proofErr w:type="spellEnd"/>
          </w:p>
        </w:tc>
        <w:tc>
          <w:tcPr>
            <w:tcW w:w="0" w:type="auto"/>
          </w:tcPr>
          <w:p w14:paraId="3125B831" w14:textId="77777777" w:rsidR="00F75791" w:rsidRDefault="00000000">
            <w:pPr>
              <w:jc w:val="center"/>
            </w:pPr>
            <w:r>
              <w:t>Python, Frappe</w:t>
            </w:r>
          </w:p>
        </w:tc>
        <w:tc>
          <w:tcPr>
            <w:tcW w:w="0" w:type="auto"/>
          </w:tcPr>
          <w:p w14:paraId="0F180153" w14:textId="77777777" w:rsidR="00F75791" w:rsidRDefault="00000000">
            <w:pPr>
              <w:jc w:val="center"/>
            </w:pPr>
            <w:r>
              <w:t>GPL v3</w:t>
            </w:r>
          </w:p>
        </w:tc>
        <w:tc>
          <w:tcPr>
            <w:tcW w:w="0" w:type="auto"/>
          </w:tcPr>
          <w:p w14:paraId="26F7989B" w14:textId="77777777" w:rsidR="00F75791" w:rsidRDefault="00000000">
            <w:pPr>
              <w:jc w:val="center"/>
            </w:pPr>
            <w:r>
              <w:t>~18k stars</w:t>
            </w:r>
          </w:p>
        </w:tc>
        <w:tc>
          <w:tcPr>
            <w:tcW w:w="0" w:type="auto"/>
          </w:tcPr>
          <w:p w14:paraId="03A648C8" w14:textId="77777777" w:rsidR="00F75791" w:rsidRDefault="00000000">
            <w:pPr>
              <w:jc w:val="center"/>
            </w:pPr>
            <w:r>
              <w:t xml:space="preserve">Backbone </w:t>
            </w:r>
            <w:proofErr w:type="spellStart"/>
            <w:r>
              <w:t>kuat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menengah-besar</w:t>
            </w:r>
            <w:proofErr w:type="spellEnd"/>
          </w:p>
        </w:tc>
      </w:tr>
    </w:tbl>
    <w:p w14:paraId="2597C7A2" w14:textId="77777777" w:rsidR="00F75791" w:rsidRDefault="00000000">
      <w:r>
        <w:t xml:space="preserve">Odoo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gramStart"/>
      <w:r>
        <w:t>open source</w:t>
      </w:r>
      <w:proofErr w:type="gramEnd"/>
      <w:r>
        <w:t xml:space="preserve"> paling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</w:rPr>
        <w:t>~31.5k stars</w:t>
      </w:r>
      <w:r>
        <w:t xml:space="preserve"> di GitHub,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Python </w:t>
      </w:r>
      <w:proofErr w:type="spellStart"/>
      <w:r>
        <w:t>dengan</w:t>
      </w:r>
      <w:proofErr w:type="spellEnd"/>
      <w:r>
        <w:t xml:space="preserve"> database PostgreSQL,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4AD24F38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8.3 </w:t>
      </w:r>
      <w:proofErr w:type="spellStart"/>
      <w:r>
        <w:rPr>
          <w:b w:val="0"/>
        </w:rPr>
        <w:t>Ringkasan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Perbandingan</w:t>
      </w:r>
      <w:proofErr w:type="spellEnd"/>
      <w:r>
        <w:rPr>
          <w:b w:val="0"/>
        </w:rPr>
        <w:t xml:space="preserve"> Solusi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9"/>
        <w:gridCol w:w="1049"/>
        <w:gridCol w:w="1499"/>
        <w:gridCol w:w="1535"/>
        <w:gridCol w:w="1580"/>
        <w:gridCol w:w="2230"/>
      </w:tblGrid>
      <w:tr w:rsidR="00F75791" w14:paraId="2414FEF6" w14:textId="77777777">
        <w:tc>
          <w:tcPr>
            <w:tcW w:w="0" w:type="auto"/>
          </w:tcPr>
          <w:p w14:paraId="0135E81F" w14:textId="77777777" w:rsidR="00F75791" w:rsidRDefault="00000000">
            <w:pPr>
              <w:jc w:val="center"/>
            </w:pPr>
            <w:r>
              <w:t>Solusi</w:t>
            </w:r>
          </w:p>
        </w:tc>
        <w:tc>
          <w:tcPr>
            <w:tcW w:w="0" w:type="auto"/>
          </w:tcPr>
          <w:p w14:paraId="0C169966" w14:textId="77777777" w:rsidR="00F75791" w:rsidRDefault="00000000">
            <w:pPr>
              <w:jc w:val="center"/>
            </w:pPr>
            <w:r>
              <w:t>Waktu Go-Live</w:t>
            </w:r>
          </w:p>
        </w:tc>
        <w:tc>
          <w:tcPr>
            <w:tcW w:w="0" w:type="auto"/>
          </w:tcPr>
          <w:p w14:paraId="5A079101" w14:textId="77777777" w:rsidR="00F75791" w:rsidRDefault="00000000">
            <w:pPr>
              <w:jc w:val="center"/>
            </w:pPr>
            <w:r>
              <w:t>Customization</w:t>
            </w:r>
          </w:p>
        </w:tc>
        <w:tc>
          <w:tcPr>
            <w:tcW w:w="0" w:type="auto"/>
          </w:tcPr>
          <w:p w14:paraId="6F52CC7B" w14:textId="77777777" w:rsidR="00F75791" w:rsidRDefault="00000000">
            <w:pPr>
              <w:jc w:val="center"/>
            </w:pPr>
            <w:proofErr w:type="spellStart"/>
            <w:r>
              <w:t>Biaya</w:t>
            </w:r>
            <w:proofErr w:type="spellEnd"/>
          </w:p>
        </w:tc>
        <w:tc>
          <w:tcPr>
            <w:tcW w:w="0" w:type="auto"/>
          </w:tcPr>
          <w:p w14:paraId="567B8F9B" w14:textId="77777777" w:rsidR="00F75791" w:rsidRDefault="00000000">
            <w:pPr>
              <w:jc w:val="center"/>
            </w:pPr>
            <w:proofErr w:type="spellStart"/>
            <w:r>
              <w:t>Dukungan</w:t>
            </w:r>
            <w:proofErr w:type="spellEnd"/>
            <w:r>
              <w:t xml:space="preserve"> Hukum Indonesia</w:t>
            </w:r>
          </w:p>
        </w:tc>
        <w:tc>
          <w:tcPr>
            <w:tcW w:w="0" w:type="auto"/>
          </w:tcPr>
          <w:p w14:paraId="5D411023" w14:textId="77777777" w:rsidR="00F75791" w:rsidRDefault="00000000">
            <w:pPr>
              <w:jc w:val="center"/>
            </w:pPr>
            <w:proofErr w:type="spellStart"/>
            <w:r>
              <w:t>Rekomendasi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</w:p>
        </w:tc>
      </w:tr>
      <w:tr w:rsidR="00F75791" w14:paraId="73BA0B0F" w14:textId="77777777">
        <w:tc>
          <w:tcPr>
            <w:tcW w:w="0" w:type="auto"/>
          </w:tcPr>
          <w:p w14:paraId="5485DA97" w14:textId="77777777" w:rsidR="00F75791" w:rsidRDefault="00000000">
            <w:pPr>
              <w:jc w:val="center"/>
            </w:pPr>
            <w:proofErr w:type="spellStart"/>
            <w:r>
              <w:rPr>
                <w:b/>
              </w:rPr>
              <w:t>Mekari</w:t>
            </w:r>
            <w:proofErr w:type="spellEnd"/>
            <w:r>
              <w:rPr>
                <w:b/>
              </w:rPr>
              <w:t xml:space="preserve"> Sign</w:t>
            </w:r>
          </w:p>
        </w:tc>
        <w:tc>
          <w:tcPr>
            <w:tcW w:w="0" w:type="auto"/>
          </w:tcPr>
          <w:p w14:paraId="2E1FA7AD" w14:textId="77777777" w:rsidR="00F75791" w:rsidRDefault="00000000">
            <w:pPr>
              <w:jc w:val="center"/>
            </w:pPr>
            <w:r>
              <w:t xml:space="preserve">1-2 </w:t>
            </w:r>
            <w:proofErr w:type="spellStart"/>
            <w:r>
              <w:t>minggu</w:t>
            </w:r>
            <w:proofErr w:type="spellEnd"/>
          </w:p>
        </w:tc>
        <w:tc>
          <w:tcPr>
            <w:tcW w:w="0" w:type="auto"/>
          </w:tcPr>
          <w:p w14:paraId="0F706301" w14:textId="77777777" w:rsidR="00F75791" w:rsidRDefault="00000000">
            <w:pPr>
              <w:jc w:val="center"/>
            </w:pPr>
            <w:proofErr w:type="spellStart"/>
            <w:r>
              <w:t>Terbatas</w:t>
            </w:r>
            <w:proofErr w:type="spellEnd"/>
          </w:p>
        </w:tc>
        <w:tc>
          <w:tcPr>
            <w:tcW w:w="0" w:type="auto"/>
          </w:tcPr>
          <w:p w14:paraId="6592D7F5" w14:textId="77777777" w:rsidR="00F75791" w:rsidRDefault="00000000">
            <w:pPr>
              <w:jc w:val="center"/>
            </w:pPr>
            <w:r>
              <w:t>Fixed monthly</w:t>
            </w:r>
          </w:p>
        </w:tc>
        <w:tc>
          <w:tcPr>
            <w:tcW w:w="0" w:type="auto"/>
          </w:tcPr>
          <w:p w14:paraId="4D73AD7E" w14:textId="77777777" w:rsidR="00F75791" w:rsidRDefault="00000000">
            <w:pPr>
              <w:jc w:val="center"/>
            </w:pPr>
            <w:r>
              <w:t>✓ (</w:t>
            </w:r>
            <w:proofErr w:type="spellStart"/>
            <w:r>
              <w:t>PSrE</w:t>
            </w:r>
            <w:proofErr w:type="spellEnd"/>
            <w:r>
              <w:t xml:space="preserve"> + e-</w:t>
            </w:r>
            <w:proofErr w:type="spellStart"/>
            <w:r>
              <w:t>Meterai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9D38C4B" w14:textId="77777777" w:rsidR="00F75791" w:rsidRDefault="00000000">
            <w:pPr>
              <w:jc w:val="center"/>
            </w:pPr>
            <w:r>
              <w:t xml:space="preserve">UKM/Startup yang </w:t>
            </w:r>
            <w:proofErr w:type="spellStart"/>
            <w:r>
              <w:t>butuh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</w:p>
        </w:tc>
      </w:tr>
      <w:tr w:rsidR="00F75791" w14:paraId="2F99956B" w14:textId="77777777">
        <w:tc>
          <w:tcPr>
            <w:tcW w:w="0" w:type="auto"/>
          </w:tcPr>
          <w:p w14:paraId="43473B48" w14:textId="77777777" w:rsidR="00F75791" w:rsidRDefault="00000000">
            <w:pPr>
              <w:jc w:val="center"/>
            </w:pPr>
            <w:r>
              <w:rPr>
                <w:b/>
              </w:rPr>
              <w:t>VIDA Sign Platform</w:t>
            </w:r>
          </w:p>
        </w:tc>
        <w:tc>
          <w:tcPr>
            <w:tcW w:w="0" w:type="auto"/>
          </w:tcPr>
          <w:p w14:paraId="1EBA0450" w14:textId="77777777" w:rsidR="00F75791" w:rsidRDefault="00000000">
            <w:pPr>
              <w:jc w:val="center"/>
            </w:pPr>
            <w:r>
              <w:t xml:space="preserve">2-4 </w:t>
            </w:r>
            <w:proofErr w:type="spellStart"/>
            <w:r>
              <w:t>minggu</w:t>
            </w:r>
            <w:proofErr w:type="spellEnd"/>
          </w:p>
        </w:tc>
        <w:tc>
          <w:tcPr>
            <w:tcW w:w="0" w:type="auto"/>
          </w:tcPr>
          <w:p w14:paraId="61442BA8" w14:textId="77777777" w:rsidR="00F75791" w:rsidRDefault="00000000">
            <w:pPr>
              <w:jc w:val="center"/>
            </w:pPr>
            <w:r>
              <w:t>Sedang (API)</w:t>
            </w:r>
          </w:p>
        </w:tc>
        <w:tc>
          <w:tcPr>
            <w:tcW w:w="0" w:type="auto"/>
          </w:tcPr>
          <w:p w14:paraId="0F4BA786" w14:textId="77777777" w:rsidR="00F75791" w:rsidRDefault="00000000">
            <w:pPr>
              <w:jc w:val="center"/>
            </w:pPr>
            <w:r>
              <w:t>Custom</w:t>
            </w:r>
          </w:p>
        </w:tc>
        <w:tc>
          <w:tcPr>
            <w:tcW w:w="0" w:type="auto"/>
          </w:tcPr>
          <w:p w14:paraId="64666AD6" w14:textId="77777777" w:rsidR="00F75791" w:rsidRDefault="00000000">
            <w:pPr>
              <w:jc w:val="center"/>
            </w:pPr>
            <w:r>
              <w:t>✓ (</w:t>
            </w:r>
            <w:proofErr w:type="spellStart"/>
            <w:r>
              <w:t>PSrE</w:t>
            </w:r>
            <w:proofErr w:type="spellEnd"/>
            <w:r>
              <w:t xml:space="preserve"> + e-</w:t>
            </w:r>
            <w:proofErr w:type="spellStart"/>
            <w:r>
              <w:t>Meterai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81D858F" w14:textId="77777777" w:rsidR="00F75791" w:rsidRDefault="00000000">
            <w:pPr>
              <w:jc w:val="center"/>
            </w:pPr>
            <w:r>
              <w:t xml:space="preserve">Enterprise </w:t>
            </w:r>
            <w:proofErr w:type="spellStart"/>
            <w:r>
              <w:t>dengan</w:t>
            </w:r>
            <w:proofErr w:type="spellEnd"/>
            <w:r>
              <w:t xml:space="preserve"> IT team</w:t>
            </w:r>
          </w:p>
        </w:tc>
      </w:tr>
      <w:tr w:rsidR="00F75791" w14:paraId="34EEA670" w14:textId="77777777">
        <w:tc>
          <w:tcPr>
            <w:tcW w:w="0" w:type="auto"/>
          </w:tcPr>
          <w:p w14:paraId="3205F4E0" w14:textId="77777777" w:rsidR="00F75791" w:rsidRDefault="00000000">
            <w:pPr>
              <w:jc w:val="center"/>
            </w:pPr>
            <w:proofErr w:type="spellStart"/>
            <w:r>
              <w:rPr>
                <w:b/>
              </w:rPr>
              <w:t>Beveron</w:t>
            </w:r>
            <w:proofErr w:type="spellEnd"/>
            <w:r>
              <w:rPr>
                <w:b/>
              </w:rPr>
              <w:t xml:space="preserve"> SLC</w:t>
            </w:r>
          </w:p>
        </w:tc>
        <w:tc>
          <w:tcPr>
            <w:tcW w:w="0" w:type="auto"/>
          </w:tcPr>
          <w:p w14:paraId="29900866" w14:textId="77777777" w:rsidR="00F75791" w:rsidRDefault="00000000">
            <w:pPr>
              <w:jc w:val="center"/>
            </w:pPr>
            <w:r>
              <w:t xml:space="preserve">4-8 </w:t>
            </w:r>
            <w:proofErr w:type="spellStart"/>
            <w:r>
              <w:t>minggu</w:t>
            </w:r>
            <w:proofErr w:type="spellEnd"/>
          </w:p>
        </w:tc>
        <w:tc>
          <w:tcPr>
            <w:tcW w:w="0" w:type="auto"/>
          </w:tcPr>
          <w:p w14:paraId="159EEE6D" w14:textId="77777777" w:rsidR="00F75791" w:rsidRDefault="00000000">
            <w:pPr>
              <w:jc w:val="center"/>
            </w:pPr>
            <w:proofErr w:type="spellStart"/>
            <w:r>
              <w:t>Kustomisasi</w:t>
            </w:r>
            <w:proofErr w:type="spellEnd"/>
          </w:p>
        </w:tc>
        <w:tc>
          <w:tcPr>
            <w:tcW w:w="0" w:type="auto"/>
          </w:tcPr>
          <w:p w14:paraId="0D2D7603" w14:textId="77777777" w:rsidR="00F75791" w:rsidRDefault="00000000">
            <w:pPr>
              <w:jc w:val="center"/>
            </w:pPr>
            <w:r>
              <w:t>Project-based</w:t>
            </w:r>
          </w:p>
        </w:tc>
        <w:tc>
          <w:tcPr>
            <w:tcW w:w="0" w:type="auto"/>
          </w:tcPr>
          <w:p w14:paraId="2414FD3A" w14:textId="77777777" w:rsidR="00F75791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54434D05" w14:textId="77777777" w:rsidR="00F75791" w:rsidRDefault="00000000">
            <w:pPr>
              <w:jc w:val="center"/>
            </w:pPr>
            <w:r>
              <w:t xml:space="preserve">Perusahaan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legal </w:t>
            </w:r>
            <w:proofErr w:type="spellStart"/>
            <w:r>
              <w:t>kompleks</w:t>
            </w:r>
            <w:proofErr w:type="spellEnd"/>
          </w:p>
        </w:tc>
      </w:tr>
      <w:tr w:rsidR="00F75791" w14:paraId="74EE60E2" w14:textId="77777777">
        <w:tc>
          <w:tcPr>
            <w:tcW w:w="0" w:type="auto"/>
          </w:tcPr>
          <w:p w14:paraId="4273E690" w14:textId="77777777" w:rsidR="00F75791" w:rsidRDefault="00000000">
            <w:pPr>
              <w:jc w:val="center"/>
            </w:pPr>
            <w:r>
              <w:rPr>
                <w:b/>
              </w:rPr>
              <w:t>Odoo (open source)</w:t>
            </w:r>
          </w:p>
        </w:tc>
        <w:tc>
          <w:tcPr>
            <w:tcW w:w="0" w:type="auto"/>
          </w:tcPr>
          <w:p w14:paraId="7360EDEA" w14:textId="77777777" w:rsidR="00F75791" w:rsidRDefault="00000000">
            <w:pPr>
              <w:jc w:val="center"/>
            </w:pPr>
            <w:r>
              <w:t xml:space="preserve">2-6 </w:t>
            </w:r>
            <w:proofErr w:type="spellStart"/>
            <w:r>
              <w:t>bulan</w:t>
            </w:r>
            <w:proofErr w:type="spellEnd"/>
          </w:p>
        </w:tc>
        <w:tc>
          <w:tcPr>
            <w:tcW w:w="0" w:type="auto"/>
          </w:tcPr>
          <w:p w14:paraId="68940E69" w14:textId="77777777" w:rsidR="00F75791" w:rsidRDefault="00000000">
            <w:pPr>
              <w:jc w:val="center"/>
            </w:pPr>
            <w:r>
              <w:t xml:space="preserve">Sangat </w:t>
            </w:r>
            <w:proofErr w:type="spellStart"/>
            <w:r>
              <w:t>tinggi</w:t>
            </w:r>
            <w:proofErr w:type="spellEnd"/>
          </w:p>
        </w:tc>
        <w:tc>
          <w:tcPr>
            <w:tcW w:w="0" w:type="auto"/>
          </w:tcPr>
          <w:p w14:paraId="12F9BB46" w14:textId="77777777" w:rsidR="00F75791" w:rsidRDefault="00000000">
            <w:pPr>
              <w:jc w:val="center"/>
            </w:pPr>
            <w:r>
              <w:t>Development cost</w:t>
            </w:r>
          </w:p>
        </w:tc>
        <w:tc>
          <w:tcPr>
            <w:tcW w:w="0" w:type="auto"/>
          </w:tcPr>
          <w:p w14:paraId="119219D7" w14:textId="77777777" w:rsidR="00F75791" w:rsidRDefault="00000000">
            <w:pPr>
              <w:jc w:val="center"/>
            </w:pP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e-sign provider</w:t>
            </w:r>
          </w:p>
        </w:tc>
        <w:tc>
          <w:tcPr>
            <w:tcW w:w="0" w:type="auto"/>
          </w:tcPr>
          <w:p w14:paraId="2CF6036E" w14:textId="77777777" w:rsidR="00F75791" w:rsidRDefault="00000000">
            <w:pPr>
              <w:jc w:val="center"/>
            </w:pPr>
            <w:r>
              <w:t xml:space="preserve">Perusahaan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developer</w:t>
            </w:r>
          </w:p>
        </w:tc>
      </w:tr>
      <w:tr w:rsidR="00F75791" w14:paraId="70DD10B9" w14:textId="77777777">
        <w:tc>
          <w:tcPr>
            <w:tcW w:w="0" w:type="auto"/>
          </w:tcPr>
          <w:p w14:paraId="7807BAB4" w14:textId="77777777" w:rsidR="00F75791" w:rsidRDefault="00000000">
            <w:pPr>
              <w:jc w:val="center"/>
            </w:pPr>
            <w:r>
              <w:rPr>
                <w:b/>
              </w:rPr>
              <w:t>Build from scratch</w:t>
            </w:r>
          </w:p>
        </w:tc>
        <w:tc>
          <w:tcPr>
            <w:tcW w:w="0" w:type="auto"/>
          </w:tcPr>
          <w:p w14:paraId="5B928E4A" w14:textId="77777777" w:rsidR="00F75791" w:rsidRDefault="00000000">
            <w:pPr>
              <w:jc w:val="center"/>
            </w:pPr>
            <w:r>
              <w:t xml:space="preserve">6-12 </w:t>
            </w:r>
            <w:proofErr w:type="spellStart"/>
            <w:r>
              <w:t>bulan</w:t>
            </w:r>
            <w:proofErr w:type="spellEnd"/>
          </w:p>
        </w:tc>
        <w:tc>
          <w:tcPr>
            <w:tcW w:w="0" w:type="auto"/>
          </w:tcPr>
          <w:p w14:paraId="20699350" w14:textId="77777777" w:rsidR="00F75791" w:rsidRDefault="00000000">
            <w:pPr>
              <w:jc w:val="center"/>
            </w:pPr>
            <w:r>
              <w:t>Unlimited</w:t>
            </w:r>
          </w:p>
        </w:tc>
        <w:tc>
          <w:tcPr>
            <w:tcW w:w="0" w:type="auto"/>
          </w:tcPr>
          <w:p w14:paraId="0D452328" w14:textId="77777777" w:rsidR="00F75791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</w:tcPr>
          <w:p w14:paraId="306266C3" w14:textId="77777777" w:rsidR="00F75791" w:rsidRDefault="00000000">
            <w:pPr>
              <w:jc w:val="center"/>
            </w:pPr>
            <w:proofErr w:type="spellStart"/>
            <w:r>
              <w:t>Perlu</w:t>
            </w:r>
            <w:proofErr w:type="spellEnd"/>
            <w:r>
              <w:t xml:space="preserve"> build from ground</w:t>
            </w:r>
          </w:p>
        </w:tc>
        <w:tc>
          <w:tcPr>
            <w:tcW w:w="0" w:type="auto"/>
          </w:tcPr>
          <w:p w14:paraId="4A0D0747" w14:textId="77777777" w:rsidR="00F75791" w:rsidRDefault="00000000">
            <w:pPr>
              <w:jc w:val="center"/>
            </w:pPr>
            <w:r>
              <w:t xml:space="preserve">Perusahaan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</w:p>
        </w:tc>
      </w:tr>
      <w:tr w:rsidR="00F75791" w14:paraId="56C91171" w14:textId="77777777">
        <w:tc>
          <w:tcPr>
            <w:tcW w:w="0" w:type="auto"/>
          </w:tcPr>
          <w:p w14:paraId="6BD7728E" w14:textId="77777777" w:rsidR="00F75791" w:rsidRDefault="00000000">
            <w:pPr>
              <w:jc w:val="center"/>
            </w:pPr>
            <w:proofErr w:type="spellStart"/>
            <w:r>
              <w:rPr>
                <w:b/>
              </w:rPr>
              <w:t>ERPNext</w:t>
            </w:r>
            <w:proofErr w:type="spellEnd"/>
            <w:r>
              <w:rPr>
                <w:b/>
              </w:rPr>
              <w:t xml:space="preserve"> (open source)</w:t>
            </w:r>
          </w:p>
        </w:tc>
        <w:tc>
          <w:tcPr>
            <w:tcW w:w="0" w:type="auto"/>
          </w:tcPr>
          <w:p w14:paraId="43529A69" w14:textId="77777777" w:rsidR="00F75791" w:rsidRDefault="00000000">
            <w:pPr>
              <w:jc w:val="center"/>
            </w:pPr>
            <w:r>
              <w:t xml:space="preserve">2-4 </w:t>
            </w:r>
            <w:proofErr w:type="spellStart"/>
            <w:r>
              <w:t>bulan</w:t>
            </w:r>
            <w:proofErr w:type="spellEnd"/>
          </w:p>
        </w:tc>
        <w:tc>
          <w:tcPr>
            <w:tcW w:w="0" w:type="auto"/>
          </w:tcPr>
          <w:p w14:paraId="52FA8C7A" w14:textId="77777777" w:rsidR="00F75791" w:rsidRDefault="00000000">
            <w:pPr>
              <w:jc w:val="center"/>
            </w:pPr>
            <w:r>
              <w:t>Tinggi</w:t>
            </w:r>
          </w:p>
        </w:tc>
        <w:tc>
          <w:tcPr>
            <w:tcW w:w="0" w:type="auto"/>
          </w:tcPr>
          <w:p w14:paraId="70EC1875" w14:textId="77777777" w:rsidR="00F75791" w:rsidRDefault="00000000">
            <w:pPr>
              <w:jc w:val="center"/>
            </w:pPr>
            <w:r>
              <w:t>Development cost</w:t>
            </w:r>
          </w:p>
        </w:tc>
        <w:tc>
          <w:tcPr>
            <w:tcW w:w="0" w:type="auto"/>
          </w:tcPr>
          <w:p w14:paraId="2C732F2D" w14:textId="77777777" w:rsidR="00F75791" w:rsidRDefault="00000000">
            <w:pPr>
              <w:jc w:val="center"/>
            </w:pP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</w:p>
        </w:tc>
        <w:tc>
          <w:tcPr>
            <w:tcW w:w="0" w:type="auto"/>
          </w:tcPr>
          <w:p w14:paraId="59E58FC3" w14:textId="77777777" w:rsidR="00F75791" w:rsidRDefault="00000000">
            <w:pPr>
              <w:jc w:val="center"/>
            </w:pP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menengah-besar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</w:p>
        </w:tc>
      </w:tr>
    </w:tbl>
    <w:p w14:paraId="7AAF0193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>8.4 Sustainable Digital Signature / e-</w:t>
      </w:r>
      <w:proofErr w:type="spellStart"/>
      <w:r>
        <w:rPr>
          <w:b w:val="0"/>
        </w:rPr>
        <w:t>Meterai</w:t>
      </w:r>
      <w:proofErr w:type="spellEnd"/>
      <w:r>
        <w:rPr>
          <w:b w:val="0"/>
        </w:rPr>
        <w:t xml:space="preserve"> Integration</w:t>
      </w:r>
    </w:p>
    <w:p w14:paraId="26DC6954" w14:textId="77777777" w:rsidR="00F75791" w:rsidRDefault="00000000">
      <w:proofErr w:type="spellStart"/>
      <w:r>
        <w:t>Untuk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(</w:t>
      </w:r>
      <w:proofErr w:type="spellStart"/>
      <w:r>
        <w:t>baik</w:t>
      </w:r>
      <w:proofErr w:type="spellEnd"/>
      <w:r>
        <w:t xml:space="preserve"> build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open source),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PSrE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b/>
        </w:rPr>
        <w:t>keharusan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>:</w:t>
      </w:r>
    </w:p>
    <w:p w14:paraId="70C177FB" w14:textId="77777777" w:rsidR="00F75791" w:rsidRDefault="00000000">
      <w:r>
        <w:rPr>
          <w:b/>
        </w:rPr>
        <w:t xml:space="preserve">Vendor </w:t>
      </w:r>
      <w:proofErr w:type="spellStart"/>
      <w:r>
        <w:rPr>
          <w:b/>
        </w:rPr>
        <w:t>PSrE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diakui</w:t>
      </w:r>
      <w:proofErr w:type="spellEnd"/>
      <w:r>
        <w:rPr>
          <w:b/>
        </w:rPr>
        <w:t xml:space="preserve"> di Indonesia</w:t>
      </w:r>
      <w:r>
        <w:t xml:space="preserve"> (daftar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Kominfo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"/>
        <w:gridCol w:w="2120"/>
        <w:gridCol w:w="1087"/>
        <w:gridCol w:w="1548"/>
        <w:gridCol w:w="3513"/>
      </w:tblGrid>
      <w:tr w:rsidR="00F75791" w14:paraId="29D70053" w14:textId="77777777">
        <w:tc>
          <w:tcPr>
            <w:tcW w:w="0" w:type="auto"/>
          </w:tcPr>
          <w:p w14:paraId="4924C86D" w14:textId="77777777" w:rsidR="00F75791" w:rsidRDefault="00000000">
            <w:pPr>
              <w:jc w:val="center"/>
            </w:pPr>
            <w:r>
              <w:t>Provider</w:t>
            </w:r>
          </w:p>
        </w:tc>
        <w:tc>
          <w:tcPr>
            <w:tcW w:w="0" w:type="auto"/>
          </w:tcPr>
          <w:p w14:paraId="2329DB56" w14:textId="77777777" w:rsidR="00F75791" w:rsidRDefault="00000000">
            <w:pPr>
              <w:jc w:val="center"/>
            </w:pPr>
            <w:proofErr w:type="spellStart"/>
            <w:r>
              <w:t>Tipe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</w:p>
        </w:tc>
        <w:tc>
          <w:tcPr>
            <w:tcW w:w="0" w:type="auto"/>
          </w:tcPr>
          <w:p w14:paraId="17D02EA3" w14:textId="77777777" w:rsidR="00F75791" w:rsidRDefault="00000000">
            <w:pPr>
              <w:jc w:val="center"/>
            </w:pPr>
            <w:r>
              <w:t>e-</w:t>
            </w:r>
            <w:proofErr w:type="spellStart"/>
            <w:r>
              <w:t>Meterai</w:t>
            </w:r>
            <w:proofErr w:type="spellEnd"/>
          </w:p>
        </w:tc>
        <w:tc>
          <w:tcPr>
            <w:tcW w:w="0" w:type="auto"/>
          </w:tcPr>
          <w:p w14:paraId="2899E621" w14:textId="77777777" w:rsidR="00F75791" w:rsidRDefault="00000000">
            <w:pPr>
              <w:jc w:val="center"/>
            </w:pPr>
            <w:r>
              <w:t>API Ready</w:t>
            </w:r>
          </w:p>
        </w:tc>
        <w:tc>
          <w:tcPr>
            <w:tcW w:w="0" w:type="auto"/>
          </w:tcPr>
          <w:p w14:paraId="331E3B55" w14:textId="77777777" w:rsidR="00F75791" w:rsidRDefault="00000000">
            <w:pPr>
              <w:jc w:val="center"/>
            </w:pP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</w:p>
        </w:tc>
      </w:tr>
      <w:tr w:rsidR="00F75791" w14:paraId="713A0C17" w14:textId="77777777">
        <w:tc>
          <w:tcPr>
            <w:tcW w:w="0" w:type="auto"/>
          </w:tcPr>
          <w:p w14:paraId="38343ED4" w14:textId="77777777" w:rsidR="00F75791" w:rsidRDefault="00000000">
            <w:pPr>
              <w:jc w:val="center"/>
            </w:pPr>
            <w:proofErr w:type="spellStart"/>
            <w:r>
              <w:t>Peruri</w:t>
            </w:r>
            <w:proofErr w:type="spellEnd"/>
          </w:p>
        </w:tc>
        <w:tc>
          <w:tcPr>
            <w:tcW w:w="0" w:type="auto"/>
          </w:tcPr>
          <w:p w14:paraId="475B1A37" w14:textId="77777777" w:rsidR="00F75791" w:rsidRDefault="00000000">
            <w:pPr>
              <w:jc w:val="center"/>
            </w:pPr>
            <w:r>
              <w:t>Corporate</w:t>
            </w:r>
          </w:p>
        </w:tc>
        <w:tc>
          <w:tcPr>
            <w:tcW w:w="0" w:type="auto"/>
          </w:tcPr>
          <w:p w14:paraId="0D098999" w14:textId="77777777" w:rsidR="00F75791" w:rsidRDefault="00000000">
            <w:pPr>
              <w:jc w:val="center"/>
            </w:pPr>
            <w:r>
              <w:t>✓ (</w:t>
            </w:r>
            <w:proofErr w:type="spellStart"/>
            <w:r>
              <w:t>resmi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41F06F59" w14:textId="77777777" w:rsidR="00F75791" w:rsidRDefault="00000000">
            <w:pPr>
              <w:jc w:val="center"/>
            </w:pPr>
            <w:r>
              <w:t xml:space="preserve">✓ </w:t>
            </w:r>
            <w:r>
              <w:lastRenderedPageBreak/>
              <w:t>(SOAP/REST)</w:t>
            </w:r>
          </w:p>
        </w:tc>
        <w:tc>
          <w:tcPr>
            <w:tcW w:w="0" w:type="auto"/>
          </w:tcPr>
          <w:p w14:paraId="3FEC8F16" w14:textId="77777777" w:rsidR="00F75791" w:rsidRDefault="00000000">
            <w:pPr>
              <w:jc w:val="center"/>
            </w:pPr>
            <w:proofErr w:type="spellStart"/>
            <w:r>
              <w:lastRenderedPageBreak/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bea</w:t>
            </w:r>
            <w:proofErr w:type="spellEnd"/>
            <w:r>
              <w:t xml:space="preserve"> </w:t>
            </w:r>
            <w:proofErr w:type="spellStart"/>
            <w:r>
              <w:t>meterai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</w:p>
        </w:tc>
      </w:tr>
      <w:tr w:rsidR="00F75791" w14:paraId="558DEACA" w14:textId="77777777">
        <w:tc>
          <w:tcPr>
            <w:tcW w:w="0" w:type="auto"/>
          </w:tcPr>
          <w:p w14:paraId="5AEECB09" w14:textId="77777777" w:rsidR="00F75791" w:rsidRDefault="00000000">
            <w:pPr>
              <w:jc w:val="center"/>
            </w:pPr>
            <w:r>
              <w:t>Privy</w:t>
            </w:r>
          </w:p>
        </w:tc>
        <w:tc>
          <w:tcPr>
            <w:tcW w:w="0" w:type="auto"/>
          </w:tcPr>
          <w:p w14:paraId="15EFFBB4" w14:textId="77777777" w:rsidR="00F75791" w:rsidRDefault="00000000">
            <w:pPr>
              <w:jc w:val="center"/>
            </w:pPr>
            <w:r>
              <w:t>Individual &amp; Corporate</w:t>
            </w:r>
          </w:p>
        </w:tc>
        <w:tc>
          <w:tcPr>
            <w:tcW w:w="0" w:type="auto"/>
          </w:tcPr>
          <w:p w14:paraId="3297DD4B" w14:textId="77777777" w:rsidR="00F75791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071142DE" w14:textId="77777777" w:rsidR="00F75791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3C3EF01A" w14:textId="77777777" w:rsidR="00F75791" w:rsidRDefault="00000000">
            <w:pPr>
              <w:jc w:val="center"/>
            </w:pPr>
            <w:r>
              <w:t xml:space="preserve">General business, </w:t>
            </w:r>
            <w:proofErr w:type="spellStart"/>
            <w:r>
              <w:t>populer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startup</w:t>
            </w:r>
          </w:p>
        </w:tc>
      </w:tr>
      <w:tr w:rsidR="00F75791" w14:paraId="7D2AAD41" w14:textId="77777777">
        <w:tc>
          <w:tcPr>
            <w:tcW w:w="0" w:type="auto"/>
          </w:tcPr>
          <w:p w14:paraId="40751CF4" w14:textId="77777777" w:rsidR="00F75791" w:rsidRDefault="00000000">
            <w:pPr>
              <w:jc w:val="center"/>
            </w:pPr>
            <w:r>
              <w:t>VIDA</w:t>
            </w:r>
          </w:p>
        </w:tc>
        <w:tc>
          <w:tcPr>
            <w:tcW w:w="0" w:type="auto"/>
          </w:tcPr>
          <w:p w14:paraId="67E480C0" w14:textId="77777777" w:rsidR="00F75791" w:rsidRDefault="00000000">
            <w:pPr>
              <w:jc w:val="center"/>
            </w:pPr>
            <w:r>
              <w:t>Individual &amp; Corporate</w:t>
            </w:r>
          </w:p>
        </w:tc>
        <w:tc>
          <w:tcPr>
            <w:tcW w:w="0" w:type="auto"/>
          </w:tcPr>
          <w:p w14:paraId="442C23DC" w14:textId="77777777" w:rsidR="00F75791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6C688E27" w14:textId="77777777" w:rsidR="00F75791" w:rsidRDefault="00000000">
            <w:pPr>
              <w:jc w:val="center"/>
            </w:pPr>
            <w:r>
              <w:t>✓ (RESTful)</w:t>
            </w:r>
          </w:p>
        </w:tc>
        <w:tc>
          <w:tcPr>
            <w:tcW w:w="0" w:type="auto"/>
          </w:tcPr>
          <w:p w14:paraId="02226934" w14:textId="77777777" w:rsidR="00F75791" w:rsidRDefault="00000000">
            <w:pPr>
              <w:jc w:val="center"/>
            </w:pPr>
            <w:r>
              <w:t xml:space="preserve">Enterprise,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</w:p>
        </w:tc>
      </w:tr>
      <w:tr w:rsidR="00F75791" w14:paraId="41C58E9D" w14:textId="77777777">
        <w:tc>
          <w:tcPr>
            <w:tcW w:w="0" w:type="auto"/>
          </w:tcPr>
          <w:p w14:paraId="69458DC0" w14:textId="77777777" w:rsidR="00F75791" w:rsidRDefault="00000000">
            <w:pPr>
              <w:jc w:val="center"/>
            </w:pPr>
            <w:proofErr w:type="spellStart"/>
            <w:r>
              <w:t>Mekari</w:t>
            </w:r>
            <w:proofErr w:type="spellEnd"/>
          </w:p>
        </w:tc>
        <w:tc>
          <w:tcPr>
            <w:tcW w:w="0" w:type="auto"/>
          </w:tcPr>
          <w:p w14:paraId="2C5BE853" w14:textId="77777777" w:rsidR="00F75791" w:rsidRDefault="00000000">
            <w:pPr>
              <w:jc w:val="center"/>
            </w:pPr>
            <w:r>
              <w:t>Individual &amp; Corporate</w:t>
            </w:r>
          </w:p>
        </w:tc>
        <w:tc>
          <w:tcPr>
            <w:tcW w:w="0" w:type="auto"/>
          </w:tcPr>
          <w:p w14:paraId="5CEC8F5E" w14:textId="77777777" w:rsidR="00F75791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7A44F378" w14:textId="77777777" w:rsidR="00F75791" w:rsidRDefault="00000000">
            <w:pPr>
              <w:jc w:val="center"/>
            </w:pPr>
            <w:r>
              <w:t>✓</w:t>
            </w:r>
          </w:p>
        </w:tc>
        <w:tc>
          <w:tcPr>
            <w:tcW w:w="0" w:type="auto"/>
          </w:tcPr>
          <w:p w14:paraId="423D3921" w14:textId="77777777" w:rsidR="00F75791" w:rsidRDefault="00000000">
            <w:pPr>
              <w:jc w:val="center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ekosistem</w:t>
            </w:r>
            <w:proofErr w:type="spellEnd"/>
            <w:r>
              <w:t xml:space="preserve"> </w:t>
            </w:r>
            <w:proofErr w:type="spellStart"/>
            <w:r>
              <w:t>Mekari</w:t>
            </w:r>
            <w:proofErr w:type="spellEnd"/>
          </w:p>
        </w:tc>
      </w:tr>
    </w:tbl>
    <w:p w14:paraId="52FCFEE4" w14:textId="77777777" w:rsidR="00F75791" w:rsidRDefault="00000000">
      <w:r>
        <w:rPr>
          <w:b/>
        </w:rPr>
        <w:t xml:space="preserve">Langkah </w:t>
      </w:r>
      <w:proofErr w:type="spellStart"/>
      <w:r>
        <w:rPr>
          <w:b/>
        </w:rPr>
        <w:t>implementasi</w:t>
      </w:r>
      <w:proofErr w:type="spellEnd"/>
      <w:r>
        <w:rPr>
          <w:b/>
        </w:rPr>
        <w:t xml:space="preserve"> certificated digital signature:</w:t>
      </w:r>
    </w:p>
    <w:p w14:paraId="4ECB5335" w14:textId="77777777" w:rsidR="00F75791" w:rsidRDefault="00000000">
      <w:pPr>
        <w:numPr>
          <w:ilvl w:val="0"/>
          <w:numId w:val="4"/>
        </w:numPr>
      </w:pPr>
      <w:proofErr w:type="spellStart"/>
      <w:r>
        <w:t>Registrasi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relying party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PSrE</w:t>
      </w:r>
      <w:proofErr w:type="spellEnd"/>
      <w:r>
        <w:t xml:space="preserve"> provider </w:t>
      </w:r>
      <w:proofErr w:type="spellStart"/>
      <w:r>
        <w:t>terpilih</w:t>
      </w:r>
      <w:proofErr w:type="spellEnd"/>
    </w:p>
    <w:p w14:paraId="6944050C" w14:textId="77777777" w:rsidR="00F75791" w:rsidRDefault="00000000">
      <w:pPr>
        <w:numPr>
          <w:ilvl w:val="0"/>
          <w:numId w:val="4"/>
        </w:numPr>
      </w:pPr>
      <w:proofErr w:type="spellStart"/>
      <w:r>
        <w:t>Dapatkan</w:t>
      </w:r>
      <w:proofErr w:type="spellEnd"/>
      <w:r>
        <w:t xml:space="preserve"> API credentials (client ID &amp; secret)</w:t>
      </w:r>
    </w:p>
    <w:p w14:paraId="718293AB" w14:textId="77777777" w:rsidR="00F75791" w:rsidRDefault="00000000">
      <w:pPr>
        <w:numPr>
          <w:ilvl w:val="0"/>
          <w:numId w:val="4"/>
        </w:numPr>
      </w:pPr>
      <w:r>
        <w:t xml:space="preserve">Integrasi API </w:t>
      </w:r>
      <w:proofErr w:type="spellStart"/>
      <w:r>
        <w:t>untuk</w:t>
      </w:r>
      <w:proofErr w:type="spellEnd"/>
      <w:r>
        <w:t>:</w:t>
      </w:r>
    </w:p>
    <w:p w14:paraId="3968000E" w14:textId="77777777" w:rsidR="00F75791" w:rsidRDefault="00000000">
      <w:pPr>
        <w:numPr>
          <w:ilvl w:val="1"/>
          <w:numId w:val="1"/>
        </w:numPr>
      </w:pPr>
      <w:proofErr w:type="spellStart"/>
      <w:r>
        <w:t>Sesion</w:t>
      </w:r>
      <w:proofErr w:type="spellEnd"/>
      <w:r>
        <w:t xml:space="preserve"> authentication &amp; authorization</w:t>
      </w:r>
    </w:p>
    <w:p w14:paraId="65D6F984" w14:textId="77777777" w:rsidR="00F75791" w:rsidRDefault="00000000">
      <w:pPr>
        <w:numPr>
          <w:ilvl w:val="1"/>
          <w:numId w:val="1"/>
        </w:numPr>
      </w:pPr>
      <w:r>
        <w:t>Request certification for document</w:t>
      </w:r>
    </w:p>
    <w:p w14:paraId="032F3465" w14:textId="77777777" w:rsidR="00F75791" w:rsidRDefault="00000000">
      <w:pPr>
        <w:numPr>
          <w:ilvl w:val="1"/>
          <w:numId w:val="1"/>
        </w:numPr>
      </w:pPr>
      <w:r>
        <w:t>Polling status signature completion</w:t>
      </w:r>
    </w:p>
    <w:p w14:paraId="44F9A856" w14:textId="77777777" w:rsidR="00F75791" w:rsidRDefault="00000000">
      <w:pPr>
        <w:numPr>
          <w:ilvl w:val="1"/>
          <w:numId w:val="1"/>
        </w:numPr>
      </w:pPr>
      <w:r>
        <w:t>Retrieve signature certificate &amp; audit trail</w:t>
      </w:r>
    </w:p>
    <w:p w14:paraId="38BBB413" w14:textId="77777777" w:rsidR="00F75791" w:rsidRDefault="00000000">
      <w:pPr>
        <w:numPr>
          <w:ilvl w:val="0"/>
          <w:numId w:val="4"/>
        </w:numPr>
      </w:pPr>
      <w:proofErr w:type="spellStart"/>
      <w:r>
        <w:t>Simpan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signature (hash </w:t>
      </w:r>
      <w:proofErr w:type="spellStart"/>
      <w:r>
        <w:t>sertifikat</w:t>
      </w:r>
      <w:proofErr w:type="spellEnd"/>
      <w:r>
        <w:t xml:space="preserve"> &amp; metadata) </w:t>
      </w:r>
      <w:proofErr w:type="spellStart"/>
      <w:r>
        <w:t>dalam</w:t>
      </w:r>
      <w:proofErr w:type="spellEnd"/>
      <w:r>
        <w:t xml:space="preserve"> database</w:t>
      </w:r>
    </w:p>
    <w:p w14:paraId="13F81CAA" w14:textId="77777777" w:rsidR="00F75791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9. </w:t>
      </w:r>
      <w:proofErr w:type="spellStart"/>
      <w:r>
        <w:rPr>
          <w:b w:val="0"/>
          <w:i w:val="0"/>
        </w:rPr>
        <w:t>Dokumentasi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Siap</w:t>
      </w:r>
      <w:proofErr w:type="spellEnd"/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Kembangkan</w:t>
      </w:r>
      <w:proofErr w:type="spellEnd"/>
      <w:r>
        <w:rPr>
          <w:b w:val="0"/>
          <w:i w:val="0"/>
        </w:rPr>
        <w:t xml:space="preserve">: </w:t>
      </w:r>
      <w:proofErr w:type="spellStart"/>
      <w:r>
        <w:rPr>
          <w:b w:val="0"/>
          <w:i w:val="0"/>
        </w:rPr>
        <w:t>Persiapan</w:t>
      </w:r>
      <w:proofErr w:type="spellEnd"/>
      <w:r>
        <w:rPr>
          <w:b w:val="0"/>
          <w:i w:val="0"/>
        </w:rPr>
        <w:t xml:space="preserve"> Tim Developer</w:t>
      </w:r>
    </w:p>
    <w:p w14:paraId="30705E7B" w14:textId="77777777" w:rsidR="00F75791" w:rsidRDefault="00000000">
      <w:proofErr w:type="spellStart"/>
      <w:r>
        <w:t>Untuk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developer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checklist dan </w:t>
      </w:r>
      <w:proofErr w:type="spellStart"/>
      <w:r>
        <w:t>artefak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development </w:t>
      </w:r>
      <w:proofErr w:type="spellStart"/>
      <w:r>
        <w:t>dimulai</w:t>
      </w:r>
      <w:proofErr w:type="spellEnd"/>
      <w:r>
        <w:t>:</w:t>
      </w:r>
    </w:p>
    <w:p w14:paraId="61E55B6A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9.1 Checklist </w:t>
      </w:r>
      <w:proofErr w:type="spellStart"/>
      <w:r>
        <w:rPr>
          <w:b w:val="0"/>
        </w:rPr>
        <w:t>Persiapan</w:t>
      </w:r>
      <w:proofErr w:type="spellEnd"/>
    </w:p>
    <w:p w14:paraId="36F0DD55" w14:textId="77777777" w:rsidR="00F75791" w:rsidRDefault="00000000">
      <w:pPr>
        <w:numPr>
          <w:ilvl w:val="0"/>
          <w:numId w:val="1"/>
        </w:numPr>
      </w:pPr>
      <w:r>
        <w:t xml:space="preserve">✅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: Build new, open source, </w:t>
      </w:r>
      <w:proofErr w:type="spellStart"/>
      <w:r>
        <w:t>atau</w:t>
      </w:r>
      <w:proofErr w:type="spellEnd"/>
      <w:r>
        <w:t xml:space="preserve"> SaaS (Jalur A vs B)</w:t>
      </w:r>
    </w:p>
    <w:p w14:paraId="5167C7F7" w14:textId="77777777" w:rsidR="00F75791" w:rsidRDefault="00000000">
      <w:pPr>
        <w:numPr>
          <w:ilvl w:val="0"/>
          <w:numId w:val="1"/>
        </w:numPr>
      </w:pPr>
      <w:r>
        <w:t xml:space="preserve">✅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PSrE</w:t>
      </w:r>
      <w:proofErr w:type="spellEnd"/>
      <w:r>
        <w:t xml:space="preserve"> provider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diintegrasi</w:t>
      </w:r>
      <w:proofErr w:type="spellEnd"/>
    </w:p>
    <w:p w14:paraId="156F3084" w14:textId="77777777" w:rsidR="00F75791" w:rsidRDefault="00000000">
      <w:pPr>
        <w:numPr>
          <w:ilvl w:val="0"/>
          <w:numId w:val="1"/>
        </w:numPr>
      </w:pPr>
      <w:r>
        <w:t xml:space="preserve">✅ </w:t>
      </w:r>
      <w:proofErr w:type="spellStart"/>
      <w:r>
        <w:t>Finalisasi</w:t>
      </w:r>
      <w:proofErr w:type="spellEnd"/>
      <w:r>
        <w:t xml:space="preserve"> ERD database (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)</w:t>
      </w:r>
    </w:p>
    <w:p w14:paraId="65A4ED00" w14:textId="77777777" w:rsidR="00F75791" w:rsidRDefault="00000000">
      <w:pPr>
        <w:numPr>
          <w:ilvl w:val="0"/>
          <w:numId w:val="1"/>
        </w:numPr>
      </w:pPr>
      <w:r>
        <w:t xml:space="preserve">✅ </w:t>
      </w:r>
      <w:proofErr w:type="spellStart"/>
      <w:r>
        <w:t>Siapkan</w:t>
      </w:r>
      <w:proofErr w:type="spellEnd"/>
      <w:r>
        <w:t xml:space="preserve"> environment development (Docker, database, IDE)</w:t>
      </w:r>
    </w:p>
    <w:p w14:paraId="032509EC" w14:textId="77777777" w:rsidR="00F75791" w:rsidRDefault="00000000">
      <w:pPr>
        <w:numPr>
          <w:ilvl w:val="0"/>
          <w:numId w:val="1"/>
        </w:numPr>
      </w:pPr>
      <w:r>
        <w:t xml:space="preserve">✅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stack yang paling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tim</w:t>
      </w:r>
      <w:proofErr w:type="spellEnd"/>
    </w:p>
    <w:p w14:paraId="3EFA4BF2" w14:textId="77777777" w:rsidR="00F75791" w:rsidRDefault="00000000">
      <w:pPr>
        <w:numPr>
          <w:ilvl w:val="0"/>
          <w:numId w:val="1"/>
        </w:numPr>
      </w:pPr>
      <w:r>
        <w:t xml:space="preserve">✅ </w:t>
      </w:r>
      <w:proofErr w:type="spellStart"/>
      <w:r>
        <w:t>Siapkan</w:t>
      </w:r>
      <w:proofErr w:type="spellEnd"/>
      <w:r>
        <w:t xml:space="preserve"> testing environment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e-sign/e-</w:t>
      </w:r>
      <w:proofErr w:type="spellStart"/>
      <w:r>
        <w:t>Meterai</w:t>
      </w:r>
      <w:proofErr w:type="spellEnd"/>
    </w:p>
    <w:p w14:paraId="23405903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9.2 </w:t>
      </w:r>
      <w:proofErr w:type="spellStart"/>
      <w:r>
        <w:rPr>
          <w:b w:val="0"/>
        </w:rPr>
        <w:t>Artefak</w:t>
      </w:r>
      <w:proofErr w:type="spellEnd"/>
      <w:r>
        <w:rPr>
          <w:b w:val="0"/>
        </w:rPr>
        <w:t xml:space="preserve"> yang </w:t>
      </w:r>
      <w:proofErr w:type="spellStart"/>
      <w:r>
        <w:rPr>
          <w:b w:val="0"/>
        </w:rPr>
        <w:t>Disediakan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dalam</w:t>
      </w:r>
      <w:proofErr w:type="spellEnd"/>
      <w:r>
        <w:rPr>
          <w:b w:val="0"/>
        </w:rPr>
        <w:t xml:space="preserve"> Paket Ini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3905"/>
        <w:gridCol w:w="1017"/>
        <w:gridCol w:w="3845"/>
      </w:tblGrid>
      <w:tr w:rsidR="00F75791" w14:paraId="7BB6784A" w14:textId="77777777">
        <w:tc>
          <w:tcPr>
            <w:tcW w:w="0" w:type="auto"/>
          </w:tcPr>
          <w:p w14:paraId="76A38740" w14:textId="77777777" w:rsidR="00F75791" w:rsidRDefault="00000000">
            <w:pPr>
              <w:jc w:val="center"/>
            </w:pPr>
            <w:r>
              <w:t>No</w:t>
            </w:r>
          </w:p>
        </w:tc>
        <w:tc>
          <w:tcPr>
            <w:tcW w:w="0" w:type="auto"/>
          </w:tcPr>
          <w:p w14:paraId="7A88A72B" w14:textId="77777777" w:rsidR="00F75791" w:rsidRDefault="00000000">
            <w:pPr>
              <w:jc w:val="center"/>
            </w:pPr>
            <w:proofErr w:type="spellStart"/>
            <w:r>
              <w:t>Artefak</w:t>
            </w:r>
            <w:proofErr w:type="spellEnd"/>
          </w:p>
        </w:tc>
        <w:tc>
          <w:tcPr>
            <w:tcW w:w="0" w:type="auto"/>
          </w:tcPr>
          <w:p w14:paraId="678225D0" w14:textId="77777777" w:rsidR="00F75791" w:rsidRDefault="00000000">
            <w:pPr>
              <w:jc w:val="center"/>
            </w:pPr>
            <w:r>
              <w:t>Status</w:t>
            </w:r>
          </w:p>
        </w:tc>
        <w:tc>
          <w:tcPr>
            <w:tcW w:w="0" w:type="auto"/>
          </w:tcPr>
          <w:p w14:paraId="06F18CE2" w14:textId="77777777" w:rsidR="00F75791" w:rsidRDefault="00000000">
            <w:pPr>
              <w:jc w:val="center"/>
            </w:pPr>
            <w:proofErr w:type="spellStart"/>
            <w:r>
              <w:t>Catatan</w:t>
            </w:r>
            <w:proofErr w:type="spellEnd"/>
          </w:p>
        </w:tc>
      </w:tr>
      <w:tr w:rsidR="00F75791" w14:paraId="60BBC6D8" w14:textId="77777777">
        <w:tc>
          <w:tcPr>
            <w:tcW w:w="0" w:type="auto"/>
          </w:tcPr>
          <w:p w14:paraId="2231A5F2" w14:textId="77777777" w:rsidR="00F75791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5B80084" w14:textId="77777777" w:rsidR="00F75791" w:rsidRDefault="00000000">
            <w:pPr>
              <w:jc w:val="center"/>
            </w:pPr>
            <w:r>
              <w:t xml:space="preserve">BRD </w:t>
            </w:r>
            <w:proofErr w:type="spellStart"/>
            <w:r>
              <w:t>lengkap</w:t>
            </w:r>
            <w:proofErr w:type="spellEnd"/>
          </w:p>
        </w:tc>
        <w:tc>
          <w:tcPr>
            <w:tcW w:w="0" w:type="auto"/>
          </w:tcPr>
          <w:p w14:paraId="5EF8AC5B" w14:textId="77777777" w:rsidR="00F75791" w:rsidRDefault="00000000">
            <w:pPr>
              <w:jc w:val="center"/>
            </w:pPr>
            <w:r>
              <w:t xml:space="preserve">✓ </w:t>
            </w:r>
            <w:proofErr w:type="spellStart"/>
            <w:r>
              <w:t>Selesai</w:t>
            </w:r>
            <w:proofErr w:type="spellEnd"/>
          </w:p>
        </w:tc>
        <w:tc>
          <w:tcPr>
            <w:tcW w:w="0" w:type="auto"/>
          </w:tcPr>
          <w:p w14:paraId="04F90830" w14:textId="77777777" w:rsidR="00F75791" w:rsidRDefault="00000000">
            <w:pPr>
              <w:jc w:val="center"/>
            </w:pPr>
            <w:proofErr w:type="spellStart"/>
            <w:r>
              <w:t>Disesuaikan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pasar Indonesia</w:t>
            </w:r>
          </w:p>
        </w:tc>
      </w:tr>
      <w:tr w:rsidR="00F75791" w14:paraId="1E683617" w14:textId="77777777">
        <w:tc>
          <w:tcPr>
            <w:tcW w:w="0" w:type="auto"/>
          </w:tcPr>
          <w:p w14:paraId="1EC82928" w14:textId="77777777" w:rsidR="00F75791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7FDFB174" w14:textId="77777777" w:rsidR="00F75791" w:rsidRDefault="00000000">
            <w:pPr>
              <w:jc w:val="center"/>
            </w:pPr>
            <w:r>
              <w:t>Functional Requirements (80+ requirements)</w:t>
            </w:r>
          </w:p>
        </w:tc>
        <w:tc>
          <w:tcPr>
            <w:tcW w:w="0" w:type="auto"/>
          </w:tcPr>
          <w:p w14:paraId="43A7ABBF" w14:textId="77777777" w:rsidR="00F75791" w:rsidRDefault="00000000">
            <w:pPr>
              <w:jc w:val="center"/>
            </w:pPr>
            <w:r>
              <w:t xml:space="preserve">✓ </w:t>
            </w:r>
            <w:proofErr w:type="spellStart"/>
            <w:r>
              <w:t>Selesai</w:t>
            </w:r>
            <w:proofErr w:type="spellEnd"/>
          </w:p>
        </w:tc>
        <w:tc>
          <w:tcPr>
            <w:tcW w:w="0" w:type="auto"/>
          </w:tcPr>
          <w:p w14:paraId="12749AED" w14:textId="77777777" w:rsidR="00F75791" w:rsidRDefault="00000000">
            <w:pPr>
              <w:jc w:val="center"/>
            </w:pPr>
            <w:r>
              <w:t xml:space="preserve">By module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prioritas</w:t>
            </w:r>
            <w:proofErr w:type="spellEnd"/>
          </w:p>
        </w:tc>
      </w:tr>
      <w:tr w:rsidR="00F75791" w14:paraId="51F4EB57" w14:textId="77777777">
        <w:tc>
          <w:tcPr>
            <w:tcW w:w="0" w:type="auto"/>
          </w:tcPr>
          <w:p w14:paraId="1EEFC87B" w14:textId="77777777" w:rsidR="00F75791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FEACC08" w14:textId="77777777" w:rsidR="00F75791" w:rsidRDefault="00000000">
            <w:pPr>
              <w:jc w:val="center"/>
            </w:pPr>
            <w:r>
              <w:t>ERD + Data Dictionary</w:t>
            </w:r>
          </w:p>
        </w:tc>
        <w:tc>
          <w:tcPr>
            <w:tcW w:w="0" w:type="auto"/>
          </w:tcPr>
          <w:p w14:paraId="1DA23556" w14:textId="77777777" w:rsidR="00F75791" w:rsidRDefault="00000000">
            <w:pPr>
              <w:jc w:val="center"/>
            </w:pPr>
            <w:r>
              <w:t xml:space="preserve">✓ </w:t>
            </w:r>
            <w:proofErr w:type="spellStart"/>
            <w:r>
              <w:lastRenderedPageBreak/>
              <w:t>Selesai</w:t>
            </w:r>
            <w:proofErr w:type="spellEnd"/>
          </w:p>
        </w:tc>
        <w:tc>
          <w:tcPr>
            <w:tcW w:w="0" w:type="auto"/>
          </w:tcPr>
          <w:p w14:paraId="72E4E367" w14:textId="77777777" w:rsidR="00F75791" w:rsidRDefault="00000000">
            <w:pPr>
              <w:jc w:val="center"/>
            </w:pPr>
            <w:r>
              <w:lastRenderedPageBreak/>
              <w:t xml:space="preserve">9+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, </w:t>
            </w:r>
            <w:proofErr w:type="spellStart"/>
            <w:r>
              <w:t>relasi</w:t>
            </w:r>
            <w:proofErr w:type="spellEnd"/>
            <w:r>
              <w:t xml:space="preserve"> foreign key </w:t>
            </w:r>
            <w:proofErr w:type="spellStart"/>
            <w:r>
              <w:t>lengkap</w:t>
            </w:r>
            <w:proofErr w:type="spellEnd"/>
          </w:p>
        </w:tc>
      </w:tr>
      <w:tr w:rsidR="00F75791" w14:paraId="13F0600D" w14:textId="77777777">
        <w:tc>
          <w:tcPr>
            <w:tcW w:w="0" w:type="auto"/>
          </w:tcPr>
          <w:p w14:paraId="3BF54B70" w14:textId="77777777" w:rsidR="00F75791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4C5BD191" w14:textId="77777777" w:rsidR="00F75791" w:rsidRDefault="00000000">
            <w:pPr>
              <w:jc w:val="center"/>
            </w:pPr>
            <w:r>
              <w:t>End-to-end workflow</w:t>
            </w:r>
          </w:p>
        </w:tc>
        <w:tc>
          <w:tcPr>
            <w:tcW w:w="0" w:type="auto"/>
          </w:tcPr>
          <w:p w14:paraId="79838542" w14:textId="77777777" w:rsidR="00F75791" w:rsidRDefault="00000000">
            <w:pPr>
              <w:jc w:val="center"/>
            </w:pPr>
            <w:r>
              <w:t xml:space="preserve">✓ </w:t>
            </w:r>
            <w:proofErr w:type="spellStart"/>
            <w:r>
              <w:t>Selesai</w:t>
            </w:r>
            <w:proofErr w:type="spellEnd"/>
          </w:p>
        </w:tc>
        <w:tc>
          <w:tcPr>
            <w:tcW w:w="0" w:type="auto"/>
          </w:tcPr>
          <w:p w14:paraId="459C3029" w14:textId="77777777" w:rsidR="00F75791" w:rsidRDefault="00000000">
            <w:pPr>
              <w:jc w:val="center"/>
            </w:pPr>
            <w:r>
              <w:t xml:space="preserve">10 </w:t>
            </w:r>
            <w:proofErr w:type="spellStart"/>
            <w:r>
              <w:t>tahap</w:t>
            </w:r>
            <w:proofErr w:type="spellEnd"/>
            <w:r>
              <w:t xml:space="preserve"> + state machine</w:t>
            </w:r>
          </w:p>
        </w:tc>
      </w:tr>
      <w:tr w:rsidR="00F75791" w14:paraId="75C14F63" w14:textId="77777777">
        <w:tc>
          <w:tcPr>
            <w:tcW w:w="0" w:type="auto"/>
          </w:tcPr>
          <w:p w14:paraId="07A18D52" w14:textId="77777777" w:rsidR="00F75791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BB737E9" w14:textId="77777777" w:rsidR="00F75791" w:rsidRDefault="00000000">
            <w:pPr>
              <w:jc w:val="center"/>
            </w:pP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+ stack</w:t>
            </w:r>
          </w:p>
        </w:tc>
        <w:tc>
          <w:tcPr>
            <w:tcW w:w="0" w:type="auto"/>
          </w:tcPr>
          <w:p w14:paraId="1EE8DD88" w14:textId="77777777" w:rsidR="00F75791" w:rsidRDefault="00000000">
            <w:pPr>
              <w:jc w:val="center"/>
            </w:pPr>
            <w:r>
              <w:t xml:space="preserve">✓ </w:t>
            </w:r>
            <w:proofErr w:type="spellStart"/>
            <w:r>
              <w:t>Selesai</w:t>
            </w:r>
            <w:proofErr w:type="spellEnd"/>
          </w:p>
        </w:tc>
        <w:tc>
          <w:tcPr>
            <w:tcW w:w="0" w:type="auto"/>
          </w:tcPr>
          <w:p w14:paraId="668775DB" w14:textId="77777777" w:rsidR="00F75791" w:rsidRDefault="00000000">
            <w:pPr>
              <w:jc w:val="center"/>
            </w:pPr>
            <w:r>
              <w:t>Microservices ready</w:t>
            </w:r>
          </w:p>
        </w:tc>
      </w:tr>
      <w:tr w:rsidR="00F75791" w14:paraId="66F95505" w14:textId="77777777">
        <w:tc>
          <w:tcPr>
            <w:tcW w:w="0" w:type="auto"/>
          </w:tcPr>
          <w:p w14:paraId="140F7A56" w14:textId="77777777" w:rsidR="00F75791" w:rsidRDefault="00000000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0D4E1FA" w14:textId="77777777" w:rsidR="00F75791" w:rsidRDefault="00000000">
            <w:pPr>
              <w:jc w:val="center"/>
            </w:pPr>
            <w:proofErr w:type="spellStart"/>
            <w:r>
              <w:t>Rekomendasi</w:t>
            </w:r>
            <w:proofErr w:type="spellEnd"/>
            <w:r>
              <w:t xml:space="preserve"> vendor </w:t>
            </w:r>
            <w:proofErr w:type="spellStart"/>
            <w:r>
              <w:t>lokal</w:t>
            </w:r>
            <w:proofErr w:type="spellEnd"/>
          </w:p>
        </w:tc>
        <w:tc>
          <w:tcPr>
            <w:tcW w:w="0" w:type="auto"/>
          </w:tcPr>
          <w:p w14:paraId="71EDF827" w14:textId="77777777" w:rsidR="00F75791" w:rsidRDefault="00000000">
            <w:pPr>
              <w:jc w:val="center"/>
            </w:pPr>
            <w:r>
              <w:t xml:space="preserve">✓ </w:t>
            </w:r>
            <w:proofErr w:type="spellStart"/>
            <w:r>
              <w:t>Selesai</w:t>
            </w:r>
            <w:proofErr w:type="spellEnd"/>
          </w:p>
        </w:tc>
        <w:tc>
          <w:tcPr>
            <w:tcW w:w="0" w:type="auto"/>
          </w:tcPr>
          <w:p w14:paraId="5155E32F" w14:textId="77777777" w:rsidR="00F75791" w:rsidRDefault="00000000">
            <w:pPr>
              <w:jc w:val="center"/>
            </w:pPr>
            <w:proofErr w:type="spellStart"/>
            <w:r>
              <w:t>PSrE</w:t>
            </w:r>
            <w:proofErr w:type="spellEnd"/>
            <w:r>
              <w:t xml:space="preserve"> providers + SaaS options</w:t>
            </w:r>
          </w:p>
        </w:tc>
      </w:tr>
      <w:tr w:rsidR="00F75791" w14:paraId="3001D93F" w14:textId="77777777">
        <w:tc>
          <w:tcPr>
            <w:tcW w:w="0" w:type="auto"/>
          </w:tcPr>
          <w:p w14:paraId="063F7D95" w14:textId="77777777" w:rsidR="00F75791" w:rsidRDefault="00000000">
            <w:pPr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4CC16BA9" w14:textId="77777777" w:rsidR="00F75791" w:rsidRDefault="00000000">
            <w:pPr>
              <w:jc w:val="center"/>
            </w:pPr>
            <w:r>
              <w:t>API specification outline</w:t>
            </w:r>
          </w:p>
        </w:tc>
        <w:tc>
          <w:tcPr>
            <w:tcW w:w="0" w:type="auto"/>
          </w:tcPr>
          <w:p w14:paraId="334C0484" w14:textId="77777777" w:rsidR="00F75791" w:rsidRDefault="00000000">
            <w:pPr>
              <w:jc w:val="center"/>
            </w:pPr>
            <w:r>
              <w:t xml:space="preserve">✓ </w:t>
            </w:r>
            <w:proofErr w:type="spellStart"/>
            <w:r>
              <w:t>Selesai</w:t>
            </w:r>
            <w:proofErr w:type="spellEnd"/>
          </w:p>
        </w:tc>
        <w:tc>
          <w:tcPr>
            <w:tcW w:w="0" w:type="auto"/>
          </w:tcPr>
          <w:p w14:paraId="065618CB" w14:textId="77777777" w:rsidR="00F75791" w:rsidRDefault="00000000">
            <w:pPr>
              <w:jc w:val="center"/>
            </w:pPr>
            <w:r>
              <w:t xml:space="preserve">RESTful </w:t>
            </w:r>
            <w:proofErr w:type="spellStart"/>
            <w:r>
              <w:t>dengan</w:t>
            </w:r>
            <w:proofErr w:type="spellEnd"/>
            <w:r>
              <w:t xml:space="preserve"> endpoint </w:t>
            </w:r>
            <w:proofErr w:type="spellStart"/>
            <w:r>
              <w:t>utama</w:t>
            </w:r>
            <w:proofErr w:type="spellEnd"/>
          </w:p>
        </w:tc>
      </w:tr>
      <w:tr w:rsidR="00F75791" w14:paraId="0DA51F40" w14:textId="77777777">
        <w:tc>
          <w:tcPr>
            <w:tcW w:w="0" w:type="auto"/>
          </w:tcPr>
          <w:p w14:paraId="51F813E3" w14:textId="77777777" w:rsidR="00F75791" w:rsidRDefault="00000000">
            <w:pPr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351FC8AD" w14:textId="77777777" w:rsidR="00F75791" w:rsidRDefault="00000000">
            <w:pPr>
              <w:jc w:val="center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kepatuhan</w:t>
            </w:r>
            <w:proofErr w:type="spellEnd"/>
            <w:r>
              <w:t xml:space="preserve"> </w:t>
            </w:r>
            <w:proofErr w:type="spellStart"/>
            <w:r>
              <w:t>hukum</w:t>
            </w:r>
            <w:proofErr w:type="spellEnd"/>
            <w:r>
              <w:t xml:space="preserve"> Indonesia</w:t>
            </w:r>
          </w:p>
        </w:tc>
        <w:tc>
          <w:tcPr>
            <w:tcW w:w="0" w:type="auto"/>
          </w:tcPr>
          <w:p w14:paraId="1F626D31" w14:textId="77777777" w:rsidR="00F75791" w:rsidRDefault="00000000">
            <w:pPr>
              <w:jc w:val="center"/>
            </w:pPr>
            <w:r>
              <w:t xml:space="preserve">✓ </w:t>
            </w:r>
            <w:proofErr w:type="spellStart"/>
            <w:r>
              <w:t>Selesai</w:t>
            </w:r>
            <w:proofErr w:type="spellEnd"/>
          </w:p>
        </w:tc>
        <w:tc>
          <w:tcPr>
            <w:tcW w:w="0" w:type="auto"/>
          </w:tcPr>
          <w:p w14:paraId="1E03AA33" w14:textId="77777777" w:rsidR="00F75791" w:rsidRDefault="00000000">
            <w:pPr>
              <w:jc w:val="center"/>
            </w:pPr>
            <w:r>
              <w:t xml:space="preserve">UU ITE, </w:t>
            </w:r>
            <w:proofErr w:type="spellStart"/>
            <w:r>
              <w:t>PSrE</w:t>
            </w:r>
            <w:proofErr w:type="spellEnd"/>
            <w:r>
              <w:t>, e-</w:t>
            </w:r>
            <w:proofErr w:type="spellStart"/>
            <w:r>
              <w:t>Meterai</w:t>
            </w:r>
            <w:proofErr w:type="spellEnd"/>
            <w:r>
              <w:t>, PDP</w:t>
            </w:r>
          </w:p>
        </w:tc>
      </w:tr>
    </w:tbl>
    <w:p w14:paraId="12ACA0FC" w14:textId="77777777" w:rsidR="00F75791" w:rsidRDefault="00000000">
      <w:pPr>
        <w:pStyle w:val="Heading2"/>
        <w:rPr>
          <w:b w:val="0"/>
          <w:i w:val="0"/>
        </w:rPr>
      </w:pPr>
      <w:r>
        <w:rPr>
          <w:b w:val="0"/>
          <w:i w:val="0"/>
        </w:rPr>
        <w:t xml:space="preserve">10. </w:t>
      </w:r>
      <w:proofErr w:type="spellStart"/>
      <w:r>
        <w:rPr>
          <w:b w:val="0"/>
          <w:i w:val="0"/>
        </w:rPr>
        <w:t>Ringkasan</w:t>
      </w:r>
      <w:proofErr w:type="spellEnd"/>
      <w:r>
        <w:rPr>
          <w:b w:val="0"/>
          <w:i w:val="0"/>
        </w:rPr>
        <w:t xml:space="preserve"> &amp; Roadmap </w:t>
      </w:r>
      <w:proofErr w:type="spellStart"/>
      <w:r>
        <w:rPr>
          <w:b w:val="0"/>
          <w:i w:val="0"/>
        </w:rPr>
        <w:t>Implementasi</w:t>
      </w:r>
      <w:proofErr w:type="spellEnd"/>
    </w:p>
    <w:p w14:paraId="03A8A902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10.1 </w:t>
      </w:r>
      <w:proofErr w:type="spellStart"/>
      <w:r>
        <w:rPr>
          <w:b w:val="0"/>
        </w:rPr>
        <w:t>Rekomendasi</w:t>
      </w:r>
      <w:proofErr w:type="spellEnd"/>
      <w:r>
        <w:rPr>
          <w:b w:val="0"/>
        </w:rPr>
        <w:t xml:space="preserve"> Jalur </w:t>
      </w:r>
      <w:proofErr w:type="spellStart"/>
      <w:r>
        <w:rPr>
          <w:b w:val="0"/>
        </w:rPr>
        <w:t>Implementasi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Berdasarkan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Kemampuan</w:t>
      </w:r>
      <w:proofErr w:type="spellEnd"/>
      <w:r>
        <w:rPr>
          <w:b w:val="0"/>
        </w:rPr>
        <w:t xml:space="preserve"> Tim</w:t>
      </w:r>
    </w:p>
    <w:p w14:paraId="786873CF" w14:textId="77777777" w:rsidR="00F75791" w:rsidRDefault="00000000">
      <w:r>
        <w:rPr>
          <w:b/>
        </w:rPr>
        <w:t xml:space="preserve">Jika </w:t>
      </w:r>
      <w:proofErr w:type="spellStart"/>
      <w:r>
        <w:rPr>
          <w:b/>
        </w:rPr>
        <w:t>tim</w:t>
      </w:r>
      <w:proofErr w:type="spellEnd"/>
      <w:r>
        <w:rPr>
          <w:b/>
        </w:rPr>
        <w:t xml:space="preserve"> developer Anda </w:t>
      </w:r>
      <w:proofErr w:type="spellStart"/>
      <w:r>
        <w:rPr>
          <w:b/>
        </w:rPr>
        <w:t>memadai</w:t>
      </w:r>
      <w:proofErr w:type="spellEnd"/>
      <w:r>
        <w:rPr>
          <w:b/>
        </w:rPr>
        <w:t xml:space="preserve"> (Frontend: React, Backend: Node.js, DevOps):</w:t>
      </w:r>
      <w:r>
        <w:t xml:space="preserve"> →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blueprint</w:t>
      </w:r>
      <w:r>
        <w:t xml:space="preserve"> </w:t>
      </w:r>
      <w:proofErr w:type="spellStart"/>
      <w:r>
        <w:t>untuk</w:t>
      </w:r>
      <w:proofErr w:type="spellEnd"/>
      <w:r>
        <w:t xml:space="preserve"> build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open source (Odoo/</w:t>
      </w:r>
      <w:proofErr w:type="spellStart"/>
      <w:r>
        <w:t>ERPNext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</w:rPr>
        <w:t>backbone</w:t>
      </w:r>
      <w:r>
        <w:t xml:space="preserve">). </w:t>
      </w:r>
      <w:proofErr w:type="spellStart"/>
      <w:r>
        <w:t>Estimasi</w:t>
      </w:r>
      <w:proofErr w:type="spellEnd"/>
      <w:r>
        <w:t xml:space="preserve">: 4-8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UAT.</w:t>
      </w:r>
    </w:p>
    <w:p w14:paraId="5A2FD458" w14:textId="77777777" w:rsidR="00F75791" w:rsidRDefault="00000000">
      <w:r>
        <w:rPr>
          <w:b/>
        </w:rPr>
        <w:t xml:space="preserve">Jika </w:t>
      </w:r>
      <w:proofErr w:type="spellStart"/>
      <w:r>
        <w:rPr>
          <w:b/>
        </w:rPr>
        <w:t>ingin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waktu</w:t>
      </w:r>
      <w:proofErr w:type="spellEnd"/>
      <w:r>
        <w:rPr>
          <w:b/>
        </w:rPr>
        <w:t xml:space="preserve"> paling </w:t>
      </w:r>
      <w:proofErr w:type="spellStart"/>
      <w:r>
        <w:rPr>
          <w:b/>
        </w:rPr>
        <w:t>cepat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resiko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rendah</w:t>
      </w:r>
      <w:proofErr w:type="spellEnd"/>
      <w:r>
        <w:rPr>
          <w:b/>
        </w:rPr>
        <w:t>:</w:t>
      </w:r>
      <w:r>
        <w:t xml:space="preserve"> →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Mekari</w:t>
      </w:r>
      <w:proofErr w:type="spellEnd"/>
      <w:r>
        <w:t xml:space="preserve"> Sign </w:t>
      </w:r>
      <w:proofErr w:type="spellStart"/>
      <w:r>
        <w:t>atau</w:t>
      </w:r>
      <w:proofErr w:type="spellEnd"/>
      <w:r>
        <w:t xml:space="preserve"> VIDA Sign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SaaS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Beveron</w:t>
      </w:r>
      <w:proofErr w:type="spellEnd"/>
      <w:r>
        <w:t xml:space="preserve"> Smart Legal Counsel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. </w:t>
      </w:r>
      <w:proofErr w:type="spellStart"/>
      <w:r>
        <w:t>Estimasi</w:t>
      </w:r>
      <w:proofErr w:type="spellEnd"/>
      <w:r>
        <w:t xml:space="preserve">: 1-4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go-live.</w:t>
      </w:r>
    </w:p>
    <w:p w14:paraId="77F20F74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 xml:space="preserve">10.2 Roadmap </w:t>
      </w:r>
      <w:proofErr w:type="spellStart"/>
      <w:r>
        <w:rPr>
          <w:b w:val="0"/>
        </w:rPr>
        <w:t>Implementasi</w:t>
      </w:r>
      <w:proofErr w:type="spellEnd"/>
      <w:r>
        <w:rPr>
          <w:b w:val="0"/>
        </w:rPr>
        <w:t xml:space="preserve"> 6 Bulan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6"/>
        <w:gridCol w:w="5911"/>
        <w:gridCol w:w="2475"/>
      </w:tblGrid>
      <w:tr w:rsidR="00F75791" w14:paraId="0BB25FD1" w14:textId="77777777">
        <w:tc>
          <w:tcPr>
            <w:tcW w:w="0" w:type="auto"/>
          </w:tcPr>
          <w:p w14:paraId="1C47CD07" w14:textId="77777777" w:rsidR="00F75791" w:rsidRDefault="00000000">
            <w:pPr>
              <w:jc w:val="center"/>
            </w:pPr>
            <w:r>
              <w:t>Bulan</w:t>
            </w:r>
          </w:p>
        </w:tc>
        <w:tc>
          <w:tcPr>
            <w:tcW w:w="0" w:type="auto"/>
          </w:tcPr>
          <w:p w14:paraId="09915100" w14:textId="77777777" w:rsidR="00F75791" w:rsidRDefault="00000000">
            <w:pPr>
              <w:jc w:val="center"/>
            </w:pPr>
            <w:proofErr w:type="spellStart"/>
            <w:r>
              <w:t>Aktivitas</w:t>
            </w:r>
            <w:proofErr w:type="spellEnd"/>
          </w:p>
        </w:tc>
        <w:tc>
          <w:tcPr>
            <w:tcW w:w="0" w:type="auto"/>
          </w:tcPr>
          <w:p w14:paraId="26DD1D1B" w14:textId="77777777" w:rsidR="00F75791" w:rsidRDefault="00000000">
            <w:pPr>
              <w:jc w:val="center"/>
            </w:pPr>
            <w:r>
              <w:t>Deliverable</w:t>
            </w:r>
          </w:p>
        </w:tc>
      </w:tr>
      <w:tr w:rsidR="00F75791" w14:paraId="0EDEDB2A" w14:textId="77777777">
        <w:tc>
          <w:tcPr>
            <w:tcW w:w="0" w:type="auto"/>
          </w:tcPr>
          <w:p w14:paraId="55128195" w14:textId="77777777" w:rsidR="00F75791" w:rsidRDefault="00000000">
            <w:pPr>
              <w:jc w:val="center"/>
            </w:pPr>
            <w:r>
              <w:rPr>
                <w:b/>
              </w:rPr>
              <w:t>Bulan 1</w:t>
            </w:r>
          </w:p>
        </w:tc>
        <w:tc>
          <w:tcPr>
            <w:tcW w:w="0" w:type="auto"/>
          </w:tcPr>
          <w:p w14:paraId="420214DC" w14:textId="77777777" w:rsidR="00F75791" w:rsidRDefault="00000000">
            <w:pPr>
              <w:jc w:val="center"/>
            </w:pPr>
            <w:proofErr w:type="spellStart"/>
            <w:r>
              <w:t>Finalisasi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,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PSrE</w:t>
            </w:r>
            <w:proofErr w:type="spellEnd"/>
            <w:r>
              <w:t xml:space="preserve"> provider,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(</w:t>
            </w:r>
            <w:proofErr w:type="spellStart"/>
            <w:r>
              <w:t>jalur</w:t>
            </w:r>
            <w:proofErr w:type="spellEnd"/>
            <w:r>
              <w:t xml:space="preserve"> A/B), setup environment</w:t>
            </w:r>
          </w:p>
        </w:tc>
        <w:tc>
          <w:tcPr>
            <w:tcW w:w="0" w:type="auto"/>
          </w:tcPr>
          <w:p w14:paraId="64E70CB1" w14:textId="77777777" w:rsidR="00F75791" w:rsidRDefault="00000000">
            <w:pPr>
              <w:jc w:val="center"/>
            </w:pPr>
            <w:proofErr w:type="spellStart"/>
            <w:r>
              <w:t>Dokumen</w:t>
            </w:r>
            <w:proofErr w:type="spellEnd"/>
            <w:r>
              <w:t xml:space="preserve"> final + environment</w:t>
            </w:r>
          </w:p>
        </w:tc>
      </w:tr>
      <w:tr w:rsidR="00F75791" w14:paraId="107AAEDB" w14:textId="77777777">
        <w:tc>
          <w:tcPr>
            <w:tcW w:w="0" w:type="auto"/>
          </w:tcPr>
          <w:p w14:paraId="168A8D36" w14:textId="77777777" w:rsidR="00F75791" w:rsidRDefault="00000000">
            <w:pPr>
              <w:jc w:val="center"/>
            </w:pPr>
            <w:r>
              <w:rPr>
                <w:b/>
              </w:rPr>
              <w:t>Bulan 2</w:t>
            </w:r>
          </w:p>
        </w:tc>
        <w:tc>
          <w:tcPr>
            <w:tcW w:w="0" w:type="auto"/>
          </w:tcPr>
          <w:p w14:paraId="5C5817DF" w14:textId="77777777" w:rsidR="00F75791" w:rsidRDefault="00000000">
            <w:pPr>
              <w:jc w:val="center"/>
            </w:pPr>
            <w:r>
              <w:t xml:space="preserve">Setup </w:t>
            </w:r>
            <w:proofErr w:type="spellStart"/>
            <w:r>
              <w:t>infrastruktur</w:t>
            </w:r>
            <w:proofErr w:type="spellEnd"/>
            <w:r>
              <w:t>, install database, deploy skeleton</w:t>
            </w:r>
          </w:p>
        </w:tc>
        <w:tc>
          <w:tcPr>
            <w:tcW w:w="0" w:type="auto"/>
          </w:tcPr>
          <w:p w14:paraId="3A98BC40" w14:textId="77777777" w:rsidR="00F75791" w:rsidRDefault="00000000">
            <w:pPr>
              <w:jc w:val="center"/>
            </w:pPr>
            <w:r>
              <w:t>Server + database + base app</w:t>
            </w:r>
          </w:p>
        </w:tc>
      </w:tr>
      <w:tr w:rsidR="00F75791" w14:paraId="619D175D" w14:textId="77777777">
        <w:tc>
          <w:tcPr>
            <w:tcW w:w="0" w:type="auto"/>
          </w:tcPr>
          <w:p w14:paraId="4D92C599" w14:textId="77777777" w:rsidR="00F75791" w:rsidRDefault="00000000">
            <w:pPr>
              <w:jc w:val="center"/>
            </w:pPr>
            <w:r>
              <w:rPr>
                <w:b/>
              </w:rPr>
              <w:t>Bulan 3</w:t>
            </w:r>
          </w:p>
        </w:tc>
        <w:tc>
          <w:tcPr>
            <w:tcW w:w="0" w:type="auto"/>
          </w:tcPr>
          <w:p w14:paraId="12B367B6" w14:textId="77777777" w:rsidR="00F75791" w:rsidRDefault="00000000">
            <w:pPr>
              <w:jc w:val="center"/>
            </w:pPr>
            <w:proofErr w:type="spellStart"/>
            <w:r>
              <w:t>Implementasi</w:t>
            </w:r>
            <w:proofErr w:type="spellEnd"/>
            <w:r>
              <w:t xml:space="preserve"> core modules: contract management + approval workflow</w:t>
            </w:r>
          </w:p>
        </w:tc>
        <w:tc>
          <w:tcPr>
            <w:tcW w:w="0" w:type="auto"/>
          </w:tcPr>
          <w:p w14:paraId="079E5E87" w14:textId="77777777" w:rsidR="00F75791" w:rsidRDefault="00000000">
            <w:pPr>
              <w:jc w:val="center"/>
            </w:pPr>
            <w:r>
              <w:t>Functional prototype</w:t>
            </w:r>
          </w:p>
        </w:tc>
      </w:tr>
      <w:tr w:rsidR="00F75791" w14:paraId="4BD38A4D" w14:textId="77777777">
        <w:tc>
          <w:tcPr>
            <w:tcW w:w="0" w:type="auto"/>
          </w:tcPr>
          <w:p w14:paraId="62963F12" w14:textId="77777777" w:rsidR="00F75791" w:rsidRDefault="00000000">
            <w:pPr>
              <w:jc w:val="center"/>
            </w:pPr>
            <w:r>
              <w:rPr>
                <w:b/>
              </w:rPr>
              <w:t>Bulan 4</w:t>
            </w:r>
          </w:p>
        </w:tc>
        <w:tc>
          <w:tcPr>
            <w:tcW w:w="0" w:type="auto"/>
          </w:tcPr>
          <w:p w14:paraId="38FE9225" w14:textId="77777777" w:rsidR="00F75791" w:rsidRDefault="00000000">
            <w:pPr>
              <w:jc w:val="center"/>
            </w:pPr>
            <w:r>
              <w:t>Integrasi e-sign + e-</w:t>
            </w:r>
            <w:proofErr w:type="spellStart"/>
            <w:r>
              <w:t>Meterai</w:t>
            </w:r>
            <w:proofErr w:type="spellEnd"/>
            <w:r>
              <w:t xml:space="preserve">, </w:t>
            </w:r>
            <w:proofErr w:type="spellStart"/>
            <w:r>
              <w:t>implementasi</w:t>
            </w:r>
            <w:proofErr w:type="spellEnd"/>
            <w:r>
              <w:t xml:space="preserve"> document management</w:t>
            </w:r>
          </w:p>
        </w:tc>
        <w:tc>
          <w:tcPr>
            <w:tcW w:w="0" w:type="auto"/>
          </w:tcPr>
          <w:p w14:paraId="193971E8" w14:textId="77777777" w:rsidR="00F75791" w:rsidRDefault="00000000">
            <w:pPr>
              <w:jc w:val="center"/>
            </w:pPr>
            <w:r>
              <w:t>Integration complete</w:t>
            </w:r>
          </w:p>
        </w:tc>
      </w:tr>
      <w:tr w:rsidR="00F75791" w14:paraId="362C0063" w14:textId="77777777">
        <w:tc>
          <w:tcPr>
            <w:tcW w:w="0" w:type="auto"/>
          </w:tcPr>
          <w:p w14:paraId="0D6D8E95" w14:textId="77777777" w:rsidR="00F75791" w:rsidRDefault="00000000">
            <w:pPr>
              <w:jc w:val="center"/>
            </w:pPr>
            <w:r>
              <w:rPr>
                <w:b/>
              </w:rPr>
              <w:t>Bulan 5</w:t>
            </w:r>
          </w:p>
        </w:tc>
        <w:tc>
          <w:tcPr>
            <w:tcW w:w="0" w:type="auto"/>
          </w:tcPr>
          <w:p w14:paraId="3F039F1B" w14:textId="77777777" w:rsidR="00F75791" w:rsidRDefault="00000000">
            <w:pPr>
              <w:jc w:val="center"/>
            </w:pPr>
            <w:r>
              <w:t>Reporting, dashboard, testing (security, performance, compliance), user training</w:t>
            </w:r>
          </w:p>
        </w:tc>
        <w:tc>
          <w:tcPr>
            <w:tcW w:w="0" w:type="auto"/>
          </w:tcPr>
          <w:p w14:paraId="08FB9266" w14:textId="77777777" w:rsidR="00F75791" w:rsidRDefault="00000000">
            <w:pPr>
              <w:jc w:val="center"/>
            </w:pPr>
            <w:r>
              <w:t>UAT sign-off</w:t>
            </w:r>
          </w:p>
        </w:tc>
      </w:tr>
      <w:tr w:rsidR="00F75791" w14:paraId="46615F79" w14:textId="77777777">
        <w:tc>
          <w:tcPr>
            <w:tcW w:w="0" w:type="auto"/>
          </w:tcPr>
          <w:p w14:paraId="5117ABAF" w14:textId="77777777" w:rsidR="00F75791" w:rsidRDefault="00000000">
            <w:pPr>
              <w:jc w:val="center"/>
            </w:pPr>
            <w:r>
              <w:rPr>
                <w:b/>
              </w:rPr>
              <w:t>Bulan 6</w:t>
            </w:r>
          </w:p>
        </w:tc>
        <w:tc>
          <w:tcPr>
            <w:tcW w:w="0" w:type="auto"/>
          </w:tcPr>
          <w:p w14:paraId="14222AA0" w14:textId="77777777" w:rsidR="00F75791" w:rsidRDefault="00000000">
            <w:pPr>
              <w:jc w:val="center"/>
            </w:pPr>
            <w:r>
              <w:t>Deployment, monitoring setup, go-live preparation</w:t>
            </w:r>
          </w:p>
        </w:tc>
        <w:tc>
          <w:tcPr>
            <w:tcW w:w="0" w:type="auto"/>
          </w:tcPr>
          <w:p w14:paraId="7DC9EBA0" w14:textId="77777777" w:rsidR="00F75791" w:rsidRDefault="00000000">
            <w:pPr>
              <w:jc w:val="center"/>
            </w:pPr>
            <w:r>
              <w:t>Go-live</w:t>
            </w:r>
          </w:p>
        </w:tc>
      </w:tr>
    </w:tbl>
    <w:p w14:paraId="209872A9" w14:textId="77777777" w:rsidR="00F75791" w:rsidRDefault="00000000">
      <w:pPr>
        <w:pStyle w:val="Heading3"/>
        <w:rPr>
          <w:b w:val="0"/>
        </w:rPr>
      </w:pPr>
      <w:r>
        <w:rPr>
          <w:b w:val="0"/>
        </w:rPr>
        <w:t>10.3 Kesimpulan</w:t>
      </w:r>
    </w:p>
    <w:p w14:paraId="13737EBC" w14:textId="77777777" w:rsidR="00F75791" w:rsidRDefault="00000000"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rPr>
          <w:b/>
        </w:rPr>
        <w:t>fondasi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lengkap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Contract Management System</w:t>
      </w:r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pasar Indonesia, </w:t>
      </w:r>
      <w:proofErr w:type="spellStart"/>
      <w:r>
        <w:t>mencakup</w:t>
      </w:r>
      <w:proofErr w:type="spellEnd"/>
      <w:r>
        <w:t>:</w:t>
      </w:r>
    </w:p>
    <w:p w14:paraId="50D1B4C2" w14:textId="77777777" w:rsidR="00F75791" w:rsidRDefault="00000000">
      <w:pPr>
        <w:numPr>
          <w:ilvl w:val="0"/>
          <w:numId w:val="5"/>
        </w:numPr>
      </w:pPr>
      <w:r>
        <w:lastRenderedPageBreak/>
        <w:t xml:space="preserve">✅ Business Requirement Document (BRD) yang </w:t>
      </w:r>
      <w:proofErr w:type="spellStart"/>
      <w:r>
        <w:t>komprehensif</w:t>
      </w:r>
      <w:proofErr w:type="spellEnd"/>
    </w:p>
    <w:p w14:paraId="181054BD" w14:textId="77777777" w:rsidR="00F75791" w:rsidRDefault="00000000">
      <w:pPr>
        <w:numPr>
          <w:ilvl w:val="0"/>
          <w:numId w:val="5"/>
        </w:numPr>
      </w:pPr>
      <w:r>
        <w:t xml:space="preserve">✅ Functional Requirements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(80+ requirements)</w:t>
      </w:r>
    </w:p>
    <w:p w14:paraId="458F9D78" w14:textId="77777777" w:rsidR="00F75791" w:rsidRDefault="00000000">
      <w:pPr>
        <w:numPr>
          <w:ilvl w:val="0"/>
          <w:numId w:val="5"/>
        </w:numPr>
      </w:pPr>
      <w:r>
        <w:t xml:space="preserve">✅ End-to-end workflow </w:t>
      </w:r>
      <w:proofErr w:type="spellStart"/>
      <w:r>
        <w:t>dengan</w:t>
      </w:r>
      <w:proofErr w:type="spellEnd"/>
      <w:r>
        <w:t xml:space="preserve"> state machine</w:t>
      </w:r>
    </w:p>
    <w:p w14:paraId="3198D106" w14:textId="77777777" w:rsidR="00F75791" w:rsidRDefault="00000000">
      <w:pPr>
        <w:numPr>
          <w:ilvl w:val="0"/>
          <w:numId w:val="5"/>
        </w:numPr>
      </w:pPr>
      <w:r>
        <w:t xml:space="preserve">✅ ERD </w:t>
      </w:r>
      <w:proofErr w:type="spellStart"/>
      <w:r>
        <w:t>lengkap</w:t>
      </w:r>
      <w:proofErr w:type="spellEnd"/>
      <w:r>
        <w:t xml:space="preserve"> + data dictionary </w:t>
      </w:r>
      <w:proofErr w:type="spellStart"/>
      <w:r>
        <w:t>untuk</w:t>
      </w:r>
      <w:proofErr w:type="spellEnd"/>
      <w:r>
        <w:t xml:space="preserve"> 9+ </w:t>
      </w:r>
      <w:proofErr w:type="spellStart"/>
      <w:r>
        <w:t>entitas</w:t>
      </w:r>
      <w:proofErr w:type="spellEnd"/>
    </w:p>
    <w:p w14:paraId="4E979125" w14:textId="77777777" w:rsidR="00F75791" w:rsidRDefault="00000000">
      <w:pPr>
        <w:numPr>
          <w:ilvl w:val="0"/>
          <w:numId w:val="5"/>
        </w:numPr>
      </w:pPr>
      <w:r>
        <w:t xml:space="preserve">✅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modern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rekomendasi</w:t>
      </w:r>
      <w:proofErr w:type="spellEnd"/>
    </w:p>
    <w:p w14:paraId="27A81A99" w14:textId="77777777" w:rsidR="00F75791" w:rsidRDefault="00000000">
      <w:pPr>
        <w:numPr>
          <w:ilvl w:val="0"/>
          <w:numId w:val="5"/>
        </w:numPr>
      </w:pPr>
      <w:r>
        <w:t xml:space="preserve">✅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&amp;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pasar Indonesia</w:t>
      </w:r>
    </w:p>
    <w:p w14:paraId="77113778" w14:textId="77777777" w:rsidR="00F75791" w:rsidRDefault="00000000">
      <w:pPr>
        <w:numPr>
          <w:ilvl w:val="0"/>
          <w:numId w:val="5"/>
        </w:numPr>
      </w:pPr>
      <w:r>
        <w:t xml:space="preserve">✅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&amp; open source</w:t>
      </w:r>
    </w:p>
    <w:p w14:paraId="6A89F944" w14:textId="77777777" w:rsidR="00F75791" w:rsidRDefault="00000000">
      <w:pPr>
        <w:numPr>
          <w:ilvl w:val="0"/>
          <w:numId w:val="5"/>
        </w:numPr>
      </w:pPr>
      <w:r>
        <w:t xml:space="preserve">✅ Roadmap </w:t>
      </w:r>
      <w:proofErr w:type="spellStart"/>
      <w:r>
        <w:t>implementasi</w:t>
      </w:r>
      <w:proofErr w:type="spellEnd"/>
      <w:r>
        <w:t xml:space="preserve"> 6 </w:t>
      </w:r>
      <w:proofErr w:type="spellStart"/>
      <w:r>
        <w:t>bulan</w:t>
      </w:r>
      <w:proofErr w:type="spellEnd"/>
    </w:p>
    <w:p w14:paraId="4A2C9D83" w14:textId="77777777" w:rsidR="00F75791" w:rsidRDefault="00000000"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lebih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lanjut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developer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API documentation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PSrE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deployment yang </w:t>
      </w:r>
      <w:proofErr w:type="spellStart"/>
      <w:r>
        <w:t>disesuaikan</w:t>
      </w:r>
      <w:proofErr w:type="spellEnd"/>
      <w:r>
        <w:t>.</w:t>
      </w:r>
    </w:p>
    <w:p w14:paraId="2CA39570" w14:textId="77777777" w:rsidR="00F75791" w:rsidRDefault="00000000">
      <w:r>
        <w:pict w14:anchorId="517AA744">
          <v:rect id="_x0000_i1051" style="width:468pt;height:1.5pt" o:hrstd="t" o:hr="t" fillcolor="gray" stroked="f">
            <v:path strokeok="f"/>
          </v:rect>
        </w:pict>
      </w:r>
    </w:p>
    <w:p w14:paraId="1AA8C447" w14:textId="77777777" w:rsidR="00F75791" w:rsidRDefault="00000000">
      <w:proofErr w:type="spellStart"/>
      <w:r>
        <w:rPr>
          <w:i/>
        </w:rPr>
        <w:t>Dokumen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disusun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siap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pakai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kebutuhan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tim</w:t>
      </w:r>
      <w:proofErr w:type="spellEnd"/>
      <w:r>
        <w:rPr>
          <w:i/>
        </w:rPr>
        <w:t xml:space="preserve"> Anda </w:t>
      </w:r>
      <w:proofErr w:type="spellStart"/>
      <w:r>
        <w:rPr>
          <w:i/>
        </w:rPr>
        <w:t>baik</w:t>
      </w:r>
      <w:proofErr w:type="spellEnd"/>
      <w:r>
        <w:rPr>
          <w:i/>
        </w:rPr>
        <w:t xml:space="preserve"> yang </w:t>
      </w:r>
      <w:proofErr w:type="spellStart"/>
      <w:r>
        <w:rPr>
          <w:i/>
        </w:rPr>
        <w:t>akan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mengembangkan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sendiri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maupun</w:t>
      </w:r>
      <w:proofErr w:type="spellEnd"/>
      <w:r>
        <w:rPr>
          <w:i/>
        </w:rPr>
        <w:t xml:space="preserve"> yang </w:t>
      </w:r>
      <w:proofErr w:type="spellStart"/>
      <w:r>
        <w:rPr>
          <w:i/>
        </w:rPr>
        <w:t>akan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mengadopsi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solusi</w:t>
      </w:r>
      <w:proofErr w:type="spellEnd"/>
      <w:r>
        <w:rPr>
          <w:i/>
        </w:rPr>
        <w:t xml:space="preserve"> yang </w:t>
      </w:r>
      <w:proofErr w:type="spellStart"/>
      <w:r>
        <w:rPr>
          <w:i/>
        </w:rPr>
        <w:t>sudah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tersedia</w:t>
      </w:r>
      <w:proofErr w:type="spellEnd"/>
      <w:r>
        <w:rPr>
          <w:i/>
        </w:rPr>
        <w:t xml:space="preserve"> di pasar Indonesia. </w:t>
      </w:r>
      <w:proofErr w:type="spellStart"/>
      <w:r>
        <w:rPr>
          <w:i/>
        </w:rPr>
        <w:t>Terima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kasih</w:t>
      </w:r>
      <w:proofErr w:type="spellEnd"/>
      <w:r>
        <w:rPr>
          <w:i/>
        </w:rPr>
        <w:t>.</w:t>
      </w:r>
    </w:p>
    <w:sectPr w:rsidR="00F75791" w:rsidSect="004F416D">
      <w:pgSz w:w="11906" w:h="16838" w:code="9"/>
      <w:pgMar w:top="1440" w:right="1440" w:bottom="156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BE8C07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0E8A20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A08D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C648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1EFB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18EB5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1AFC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E438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5830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766D0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1AA6F8">
      <w:start w:val="1"/>
      <w:numFmt w:val="decimal"/>
      <w:lvlText w:val=""/>
      <w:lvlJc w:val="left"/>
    </w:lvl>
    <w:lvl w:ilvl="2" w:tplc="1BD62394">
      <w:start w:val="1"/>
      <w:numFmt w:val="decimal"/>
      <w:lvlText w:val=""/>
      <w:lvlJc w:val="left"/>
    </w:lvl>
    <w:lvl w:ilvl="3" w:tplc="645EC3B0">
      <w:start w:val="1"/>
      <w:numFmt w:val="decimal"/>
      <w:lvlText w:val=""/>
      <w:lvlJc w:val="left"/>
    </w:lvl>
    <w:lvl w:ilvl="4" w:tplc="EBBE6FC4">
      <w:start w:val="1"/>
      <w:numFmt w:val="decimal"/>
      <w:lvlText w:val=""/>
      <w:lvlJc w:val="left"/>
    </w:lvl>
    <w:lvl w:ilvl="5" w:tplc="330CC822">
      <w:start w:val="1"/>
      <w:numFmt w:val="decimal"/>
      <w:lvlText w:val=""/>
      <w:lvlJc w:val="left"/>
    </w:lvl>
    <w:lvl w:ilvl="6" w:tplc="4B4883EC">
      <w:start w:val="1"/>
      <w:numFmt w:val="decimal"/>
      <w:lvlText w:val=""/>
      <w:lvlJc w:val="left"/>
    </w:lvl>
    <w:lvl w:ilvl="7" w:tplc="9AEA94AE">
      <w:start w:val="1"/>
      <w:numFmt w:val="decimal"/>
      <w:lvlText w:val=""/>
      <w:lvlJc w:val="left"/>
    </w:lvl>
    <w:lvl w:ilvl="8" w:tplc="7A8E3A4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728E4B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8AF83E">
      <w:start w:val="1"/>
      <w:numFmt w:val="decimal"/>
      <w:lvlText w:val=""/>
      <w:lvlJc w:val="left"/>
    </w:lvl>
    <w:lvl w:ilvl="2" w:tplc="F3D490DA">
      <w:start w:val="1"/>
      <w:numFmt w:val="decimal"/>
      <w:lvlText w:val=""/>
      <w:lvlJc w:val="left"/>
    </w:lvl>
    <w:lvl w:ilvl="3" w:tplc="5D3AD9E8">
      <w:start w:val="1"/>
      <w:numFmt w:val="decimal"/>
      <w:lvlText w:val=""/>
      <w:lvlJc w:val="left"/>
    </w:lvl>
    <w:lvl w:ilvl="4" w:tplc="3AF64FBA">
      <w:start w:val="1"/>
      <w:numFmt w:val="decimal"/>
      <w:lvlText w:val=""/>
      <w:lvlJc w:val="left"/>
    </w:lvl>
    <w:lvl w:ilvl="5" w:tplc="EBBACE16">
      <w:start w:val="1"/>
      <w:numFmt w:val="decimal"/>
      <w:lvlText w:val=""/>
      <w:lvlJc w:val="left"/>
    </w:lvl>
    <w:lvl w:ilvl="6" w:tplc="9FDAEFAA">
      <w:start w:val="1"/>
      <w:numFmt w:val="decimal"/>
      <w:lvlText w:val=""/>
      <w:lvlJc w:val="left"/>
    </w:lvl>
    <w:lvl w:ilvl="7" w:tplc="DB1C49CC">
      <w:start w:val="1"/>
      <w:numFmt w:val="decimal"/>
      <w:lvlText w:val=""/>
      <w:lvlJc w:val="left"/>
    </w:lvl>
    <w:lvl w:ilvl="8" w:tplc="A67AFF8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D1A2B9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EC32C4">
      <w:start w:val="1"/>
      <w:numFmt w:val="decimal"/>
      <w:lvlText w:val=""/>
      <w:lvlJc w:val="left"/>
    </w:lvl>
    <w:lvl w:ilvl="2" w:tplc="F58CB48C">
      <w:start w:val="1"/>
      <w:numFmt w:val="decimal"/>
      <w:lvlText w:val=""/>
      <w:lvlJc w:val="left"/>
    </w:lvl>
    <w:lvl w:ilvl="3" w:tplc="0554C99E">
      <w:start w:val="1"/>
      <w:numFmt w:val="decimal"/>
      <w:lvlText w:val=""/>
      <w:lvlJc w:val="left"/>
    </w:lvl>
    <w:lvl w:ilvl="4" w:tplc="65BAF5DC">
      <w:start w:val="1"/>
      <w:numFmt w:val="decimal"/>
      <w:lvlText w:val=""/>
      <w:lvlJc w:val="left"/>
    </w:lvl>
    <w:lvl w:ilvl="5" w:tplc="9B5CA7D2">
      <w:start w:val="1"/>
      <w:numFmt w:val="decimal"/>
      <w:lvlText w:val=""/>
      <w:lvlJc w:val="left"/>
    </w:lvl>
    <w:lvl w:ilvl="6" w:tplc="9ACAE1B6">
      <w:start w:val="1"/>
      <w:numFmt w:val="decimal"/>
      <w:lvlText w:val=""/>
      <w:lvlJc w:val="left"/>
    </w:lvl>
    <w:lvl w:ilvl="7" w:tplc="C490527C">
      <w:start w:val="1"/>
      <w:numFmt w:val="decimal"/>
      <w:lvlText w:val=""/>
      <w:lvlJc w:val="left"/>
    </w:lvl>
    <w:lvl w:ilvl="8" w:tplc="CE3C4E68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E91C5C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80BC8C">
      <w:start w:val="1"/>
      <w:numFmt w:val="decimal"/>
      <w:lvlText w:val=""/>
      <w:lvlJc w:val="left"/>
    </w:lvl>
    <w:lvl w:ilvl="2" w:tplc="E604AAB4">
      <w:start w:val="1"/>
      <w:numFmt w:val="decimal"/>
      <w:lvlText w:val=""/>
      <w:lvlJc w:val="left"/>
    </w:lvl>
    <w:lvl w:ilvl="3" w:tplc="5202ABD0">
      <w:start w:val="1"/>
      <w:numFmt w:val="decimal"/>
      <w:lvlText w:val=""/>
      <w:lvlJc w:val="left"/>
    </w:lvl>
    <w:lvl w:ilvl="4" w:tplc="CFAC940A">
      <w:start w:val="1"/>
      <w:numFmt w:val="decimal"/>
      <w:lvlText w:val=""/>
      <w:lvlJc w:val="left"/>
    </w:lvl>
    <w:lvl w:ilvl="5" w:tplc="A8B6FDAC">
      <w:start w:val="1"/>
      <w:numFmt w:val="decimal"/>
      <w:lvlText w:val=""/>
      <w:lvlJc w:val="left"/>
    </w:lvl>
    <w:lvl w:ilvl="6" w:tplc="566CC034">
      <w:start w:val="1"/>
      <w:numFmt w:val="decimal"/>
      <w:lvlText w:val=""/>
      <w:lvlJc w:val="left"/>
    </w:lvl>
    <w:lvl w:ilvl="7" w:tplc="1A3E09D4">
      <w:start w:val="1"/>
      <w:numFmt w:val="decimal"/>
      <w:lvlText w:val=""/>
      <w:lvlJc w:val="left"/>
    </w:lvl>
    <w:lvl w:ilvl="8" w:tplc="4F1A209A">
      <w:start w:val="1"/>
      <w:numFmt w:val="decimal"/>
      <w:lvlText w:val=""/>
      <w:lvlJc w:val="left"/>
    </w:lvl>
  </w:abstractNum>
  <w:num w:numId="1" w16cid:durableId="2132161563">
    <w:abstractNumId w:val="0"/>
  </w:num>
  <w:num w:numId="2" w16cid:durableId="745929">
    <w:abstractNumId w:val="1"/>
  </w:num>
  <w:num w:numId="3" w16cid:durableId="965618980">
    <w:abstractNumId w:val="2"/>
  </w:num>
  <w:num w:numId="4" w16cid:durableId="1100446808">
    <w:abstractNumId w:val="3"/>
  </w:num>
  <w:num w:numId="5" w16cid:durableId="1513105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791"/>
    <w:rsid w:val="00392209"/>
    <w:rsid w:val="004F416D"/>
    <w:rsid w:val="00E96486"/>
    <w:rsid w:val="00F7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BA1C9"/>
  <w15:docId w15:val="{8FDCBE33-11C8-40A4-BB73-2E95134E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te.komdigi.go.id/listpsren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7061</Words>
  <Characters>40251</Characters>
  <Application>Microsoft Office Word</Application>
  <DocSecurity>0</DocSecurity>
  <Lines>335</Lines>
  <Paragraphs>94</Paragraphs>
  <ScaleCrop>false</ScaleCrop>
  <Company/>
  <LinksUpToDate>false</LinksUpToDate>
  <CharactersWithSpaces>47218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Mansz 8124</cp:lastModifiedBy>
  <cp:revision>2</cp:revision>
  <dcterms:created xsi:type="dcterms:W3CDTF">2026-05-01T09:53:00Z</dcterms:created>
  <dcterms:modified xsi:type="dcterms:W3CDTF">2026-05-01T10:29:00Z</dcterms:modified>
</cp:coreProperties>
</file>